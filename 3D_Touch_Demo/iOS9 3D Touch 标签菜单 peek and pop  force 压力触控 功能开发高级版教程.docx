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735E05" w14:textId="77777777" w:rsidR="00D6239B" w:rsidRDefault="00D6239B" w:rsidP="00D6239B">
      <w:pPr>
        <w:widowControl/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 w:val="32"/>
          <w:szCs w:val="32"/>
        </w:rPr>
      </w:pPr>
      <w:r>
        <w:rPr>
          <w:rFonts w:ascii="Times" w:hAnsi="Times" w:cs="Times"/>
          <w:b/>
          <w:bCs/>
          <w:kern w:val="0"/>
          <w:sz w:val="48"/>
          <w:szCs w:val="48"/>
        </w:rPr>
        <w:t xml:space="preserve">iOS9 3D Touch </w:t>
      </w:r>
      <w:r>
        <w:rPr>
          <w:rFonts w:ascii="Times" w:hAnsi="Times" w:cs="Times"/>
          <w:b/>
          <w:bCs/>
          <w:kern w:val="0"/>
          <w:sz w:val="48"/>
          <w:szCs w:val="48"/>
        </w:rPr>
        <w:t>标签菜单</w:t>
      </w:r>
      <w:r>
        <w:rPr>
          <w:rFonts w:ascii="Times" w:hAnsi="Times" w:cs="Times"/>
          <w:b/>
          <w:bCs/>
          <w:kern w:val="0"/>
          <w:sz w:val="48"/>
          <w:szCs w:val="48"/>
        </w:rPr>
        <w:t xml:space="preserve"> peek and pop  force </w:t>
      </w:r>
      <w:r>
        <w:rPr>
          <w:rFonts w:ascii="Times" w:hAnsi="Times" w:cs="Times"/>
          <w:b/>
          <w:bCs/>
          <w:kern w:val="0"/>
          <w:sz w:val="48"/>
          <w:szCs w:val="48"/>
        </w:rPr>
        <w:t>压力触控</w:t>
      </w:r>
      <w:r>
        <w:rPr>
          <w:rFonts w:ascii="Times" w:hAnsi="Times" w:cs="Times"/>
          <w:b/>
          <w:bCs/>
          <w:kern w:val="0"/>
          <w:sz w:val="48"/>
          <w:szCs w:val="48"/>
        </w:rPr>
        <w:t xml:space="preserve"> </w:t>
      </w:r>
      <w:r>
        <w:rPr>
          <w:rFonts w:ascii="Times" w:hAnsi="Times" w:cs="Times"/>
          <w:b/>
          <w:bCs/>
          <w:kern w:val="0"/>
          <w:sz w:val="48"/>
          <w:szCs w:val="48"/>
        </w:rPr>
        <w:t>功能开发高级版教程</w:t>
      </w:r>
    </w:p>
    <w:p w14:paraId="0DEAAE6D" w14:textId="77777777" w:rsidR="00D6239B" w:rsidRDefault="00147C6E" w:rsidP="00D6239B">
      <w:pPr>
        <w:widowControl/>
        <w:autoSpaceDE w:val="0"/>
        <w:autoSpaceDN w:val="0"/>
        <w:adjustRightInd w:val="0"/>
        <w:jc w:val="center"/>
        <w:rPr>
          <w:rFonts w:ascii="Arial" w:hAnsi="Arial" w:cs="Arial" w:hint="eastAsia"/>
          <w:b/>
          <w:bCs/>
          <w:kern w:val="0"/>
          <w:sz w:val="32"/>
          <w:szCs w:val="32"/>
        </w:rPr>
      </w:pPr>
      <w:r>
        <w:rPr>
          <w:rFonts w:ascii="Arial" w:hAnsi="Arial" w:cs="Arial" w:hint="eastAsia"/>
          <w:b/>
          <w:bCs/>
          <w:kern w:val="0"/>
          <w:sz w:val="32"/>
          <w:szCs w:val="32"/>
        </w:rPr>
        <w:t>教程地址</w:t>
      </w:r>
      <w:bookmarkStart w:id="0" w:name="_GoBack"/>
      <w:bookmarkEnd w:id="0"/>
    </w:p>
    <w:p w14:paraId="7F323F72" w14:textId="77777777" w:rsidR="00147C6E" w:rsidRDefault="00147C6E" w:rsidP="00D6239B">
      <w:pPr>
        <w:widowControl/>
        <w:autoSpaceDE w:val="0"/>
        <w:autoSpaceDN w:val="0"/>
        <w:adjustRightInd w:val="0"/>
        <w:jc w:val="center"/>
        <w:rPr>
          <w:rFonts w:ascii="Arial" w:hAnsi="Arial" w:cs="Arial" w:hint="eastAsia"/>
          <w:b/>
          <w:bCs/>
          <w:kern w:val="0"/>
          <w:sz w:val="32"/>
          <w:szCs w:val="32"/>
        </w:rPr>
      </w:pPr>
      <w:r w:rsidRPr="00147C6E">
        <w:rPr>
          <w:rFonts w:ascii="Arial" w:hAnsi="Arial" w:cs="Arial"/>
          <w:b/>
          <w:bCs/>
          <w:kern w:val="0"/>
          <w:sz w:val="32"/>
          <w:szCs w:val="32"/>
        </w:rPr>
        <w:t>http://blog.csdn.net/u011363981/article/details/50589754</w:t>
      </w:r>
    </w:p>
    <w:p w14:paraId="45B8ECED" w14:textId="77777777" w:rsidR="00D6239B" w:rsidRDefault="00D6239B" w:rsidP="00D6239B">
      <w:pPr>
        <w:widowControl/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 w:val="32"/>
          <w:szCs w:val="32"/>
        </w:rPr>
      </w:pPr>
      <w:r>
        <w:rPr>
          <w:rFonts w:ascii="Times" w:hAnsi="Times" w:cs="Times"/>
          <w:color w:val="FB0007"/>
          <w:kern w:val="0"/>
          <w:sz w:val="36"/>
          <w:szCs w:val="36"/>
        </w:rPr>
        <w:t> 3D Touch  Demo  </w:t>
      </w:r>
      <w:r>
        <w:rPr>
          <w:rFonts w:ascii="Times" w:hAnsi="Times" w:cs="Times"/>
          <w:color w:val="FB0007"/>
          <w:kern w:val="0"/>
          <w:sz w:val="36"/>
          <w:szCs w:val="36"/>
        </w:rPr>
        <w:t>百度网盘</w:t>
      </w:r>
      <w:hyperlink r:id="rId6" w:history="1">
        <w:r>
          <w:rPr>
            <w:rFonts w:ascii="Times" w:hAnsi="Times" w:cs="Times"/>
            <w:color w:val="FD8608"/>
            <w:kern w:val="0"/>
            <w:sz w:val="36"/>
            <w:szCs w:val="36"/>
          </w:rPr>
          <w:t>http://pan.baidu.com/s/1Mtaj0</w:t>
        </w:r>
      </w:hyperlink>
    </w:p>
    <w:p w14:paraId="62662B51" w14:textId="77777777" w:rsidR="00D6239B" w:rsidRDefault="00D6239B" w:rsidP="00D6239B">
      <w:pPr>
        <w:widowControl/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 w:val="32"/>
          <w:szCs w:val="32"/>
        </w:rPr>
      </w:pPr>
      <w:r>
        <w:rPr>
          <w:rFonts w:ascii="Times" w:hAnsi="Times" w:cs="Times"/>
          <w:color w:val="FB0007"/>
          <w:kern w:val="0"/>
          <w:sz w:val="36"/>
          <w:szCs w:val="36"/>
        </w:rPr>
        <w:t>github</w:t>
      </w:r>
      <w:r>
        <w:rPr>
          <w:rFonts w:ascii="Times" w:hAnsi="Times" w:cs="Times"/>
          <w:color w:val="FB0007"/>
          <w:kern w:val="0"/>
          <w:sz w:val="36"/>
          <w:szCs w:val="36"/>
        </w:rPr>
        <w:t>地址：</w:t>
      </w:r>
      <w:r>
        <w:rPr>
          <w:rFonts w:ascii="Times" w:hAnsi="Times" w:cs="Times"/>
          <w:color w:val="FB0007"/>
          <w:kern w:val="0"/>
          <w:sz w:val="36"/>
          <w:szCs w:val="36"/>
        </w:rPr>
        <w:t> </w:t>
      </w:r>
      <w:hyperlink r:id="rId7" w:history="1">
        <w:r>
          <w:rPr>
            <w:rFonts w:ascii="Times" w:hAnsi="Times" w:cs="Times"/>
            <w:color w:val="FD8608"/>
            <w:kern w:val="0"/>
            <w:sz w:val="36"/>
            <w:szCs w:val="36"/>
          </w:rPr>
          <w:t>https://github.com/wyk125/3D-Touch-Demo.git</w:t>
        </w:r>
      </w:hyperlink>
      <w:r>
        <w:rPr>
          <w:rFonts w:ascii="Times" w:hAnsi="Times" w:cs="Times"/>
          <w:color w:val="FB0007"/>
          <w:kern w:val="0"/>
          <w:sz w:val="36"/>
          <w:szCs w:val="36"/>
        </w:rPr>
        <w:t xml:space="preserve">  </w:t>
      </w:r>
      <w:r>
        <w:rPr>
          <w:rFonts w:ascii="Times" w:hAnsi="Times" w:cs="Times"/>
          <w:color w:val="FB0007"/>
          <w:kern w:val="0"/>
          <w:sz w:val="36"/>
          <w:szCs w:val="36"/>
        </w:rPr>
        <w:t>觉得不错，记得</w:t>
      </w:r>
      <w:r>
        <w:rPr>
          <w:rFonts w:ascii="Times" w:hAnsi="Times" w:cs="Times"/>
          <w:color w:val="FB0007"/>
          <w:kern w:val="0"/>
          <w:sz w:val="36"/>
          <w:szCs w:val="36"/>
        </w:rPr>
        <w:t>Start</w:t>
      </w:r>
      <w:r>
        <w:rPr>
          <w:rFonts w:ascii="Times" w:hAnsi="Times" w:cs="Times"/>
          <w:color w:val="FB0007"/>
          <w:kern w:val="0"/>
          <w:sz w:val="36"/>
          <w:szCs w:val="36"/>
        </w:rPr>
        <w:t>哦，谢过！</w:t>
      </w:r>
    </w:p>
    <w:p w14:paraId="0498BFD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b/>
          <w:bCs/>
          <w:kern w:val="0"/>
          <w:sz w:val="32"/>
          <w:szCs w:val="32"/>
        </w:rPr>
      </w:pPr>
      <w:r>
        <w:rPr>
          <w:rFonts w:ascii="微软雅黑" w:eastAsia="微软雅黑" w:hAnsi="Arial" w:cs="微软雅黑" w:hint="eastAsia"/>
          <w:color w:val="262626"/>
          <w:kern w:val="0"/>
          <w:sz w:val="36"/>
          <w:szCs w:val="36"/>
        </w:rPr>
        <w:t>前言</w:t>
      </w:r>
      <w:r>
        <w:rPr>
          <w:rFonts w:ascii="Times" w:eastAsia="微软雅黑" w:hAnsi="Times" w:cs="Times"/>
          <w:color w:val="262626"/>
          <w:kern w:val="0"/>
          <w:sz w:val="32"/>
          <w:szCs w:val="32"/>
        </w:rPr>
        <w:t>      </w:t>
      </w:r>
    </w:p>
    <w:p w14:paraId="730510F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  <w:r>
        <w:rPr>
          <w:rFonts w:ascii="Times" w:eastAsia="微软雅黑" w:hAnsi="Times" w:cs="Times"/>
          <w:color w:val="262626"/>
          <w:kern w:val="0"/>
          <w:sz w:val="36"/>
          <w:szCs w:val="36"/>
        </w:rPr>
        <w:t>技术的本身并不是难点，而是怎样优雅地把这些</w:t>
      </w:r>
      <w:r>
        <w:rPr>
          <w:rFonts w:ascii="Times" w:eastAsia="微软雅黑" w:hAnsi="Times" w:cs="Times"/>
          <w:color w:val="262626"/>
          <w:kern w:val="0"/>
          <w:sz w:val="36"/>
          <w:szCs w:val="36"/>
        </w:rPr>
        <w:t xml:space="preserve"> </w:t>
      </w:r>
      <w:r>
        <w:rPr>
          <w:rFonts w:ascii="Times" w:eastAsia="微软雅黑" w:hAnsi="Times" w:cs="Times"/>
          <w:color w:val="262626"/>
          <w:kern w:val="0"/>
          <w:sz w:val="36"/>
          <w:szCs w:val="36"/>
        </w:rPr>
        <w:t>技术平滑的融入到我们的</w:t>
      </w:r>
      <w:r>
        <w:rPr>
          <w:rFonts w:ascii="Times" w:eastAsia="微软雅黑" w:hAnsi="Times" w:cs="Times"/>
          <w:color w:val="262626"/>
          <w:kern w:val="0"/>
          <w:sz w:val="36"/>
          <w:szCs w:val="36"/>
        </w:rPr>
        <w:t>app</w:t>
      </w:r>
      <w:r>
        <w:rPr>
          <w:rFonts w:ascii="Times" w:eastAsia="微软雅黑" w:hAnsi="Times" w:cs="Times"/>
          <w:color w:val="262626"/>
          <w:kern w:val="0"/>
          <w:sz w:val="36"/>
          <w:szCs w:val="36"/>
        </w:rPr>
        <w:t>，我们的工作，我们的生活，才是学习之本，学习之道。</w:t>
      </w:r>
    </w:p>
    <w:p w14:paraId="2467EC5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t xml:space="preserve">3D Touch 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标签</w:t>
      </w: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视频演示（</w:t>
      </w: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t>6s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，</w:t>
      </w: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t>6Ps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且</w:t>
      </w: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t>iOS9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以上支持</w:t>
      </w: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t>3D Touch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，越狱的不在此列）：</w:t>
      </w:r>
    </w:p>
    <w:p w14:paraId="41E2393E" w14:textId="77777777" w:rsidR="00D6239B" w:rsidRDefault="00147C6E" w:rsidP="00D6239B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28"/>
          <w:szCs w:val="28"/>
        </w:rPr>
      </w:pPr>
      <w:hyperlink r:id="rId8" w:history="1">
        <w:r w:rsidR="00D6239B">
          <w:rPr>
            <w:rFonts w:ascii="微软雅黑" w:eastAsia="微软雅黑" w:hAnsi="Arial" w:cs="微软雅黑"/>
            <w:color w:val="FD8608"/>
            <w:kern w:val="0"/>
            <w:sz w:val="28"/>
            <w:szCs w:val="28"/>
          </w:rPr>
          <w:t>http://pan.baidu.com/s/1mhd8FYK</w:t>
        </w:r>
      </w:hyperlink>
    </w:p>
    <w:p w14:paraId="1EBADA7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28"/>
          <w:szCs w:val="28"/>
        </w:rPr>
      </w:pP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lastRenderedPageBreak/>
        <w:t xml:space="preserve">3D Touch peek and pop 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视频演示</w:t>
      </w:r>
    </w:p>
    <w:p w14:paraId="015CB485" w14:textId="77777777" w:rsidR="00D6239B" w:rsidRDefault="00147C6E" w:rsidP="00D6239B">
      <w:pPr>
        <w:widowControl/>
        <w:autoSpaceDE w:val="0"/>
        <w:autoSpaceDN w:val="0"/>
        <w:adjustRightInd w:val="0"/>
        <w:jc w:val="left"/>
        <w:rPr>
          <w:rFonts w:ascii="微软雅黑" w:eastAsia="微软雅黑" w:hAnsi="Arial" w:cs="微软雅黑"/>
          <w:color w:val="262626"/>
          <w:kern w:val="0"/>
          <w:sz w:val="28"/>
          <w:szCs w:val="28"/>
        </w:rPr>
      </w:pPr>
      <w:hyperlink r:id="rId9" w:history="1">
        <w:r w:rsidR="00D6239B">
          <w:rPr>
            <w:rFonts w:ascii="微软雅黑" w:eastAsia="微软雅黑" w:hAnsi="Arial" w:cs="微软雅黑"/>
            <w:color w:val="FD8608"/>
            <w:kern w:val="0"/>
            <w:sz w:val="28"/>
            <w:szCs w:val="28"/>
          </w:rPr>
          <w:t>http://player.ku6.com/refer/pTdE_6IsnauaoQ_xoqaoiQ../v.swf</w:t>
        </w:r>
      </w:hyperlink>
    </w:p>
    <w:p w14:paraId="5C86144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  <w:r>
        <w:rPr>
          <w:rFonts w:ascii="宋体" w:eastAsia="宋体" w:hAnsi="Arial" w:cs="宋体" w:hint="eastAsia"/>
          <w:color w:val="262626"/>
          <w:kern w:val="0"/>
          <w:sz w:val="28"/>
          <w:szCs w:val="28"/>
        </w:rPr>
        <w:t>在</w:t>
      </w:r>
      <w:r>
        <w:rPr>
          <w:rFonts w:ascii="宋体" w:eastAsia="宋体" w:hAnsi="Arial" w:cs="宋体"/>
          <w:color w:val="262626"/>
          <w:kern w:val="0"/>
          <w:sz w:val="28"/>
          <w:szCs w:val="28"/>
        </w:rPr>
        <w:t>Mac</w:t>
      </w:r>
      <w:r>
        <w:rPr>
          <w:rFonts w:ascii="宋体" w:eastAsia="宋体" w:hAnsi="Arial" w:cs="宋体" w:hint="eastAsia"/>
          <w:color w:val="262626"/>
          <w:kern w:val="0"/>
          <w:sz w:val="28"/>
          <w:szCs w:val="28"/>
        </w:rPr>
        <w:t>电脑上为</w:t>
      </w:r>
      <w:r>
        <w:rPr>
          <w:rFonts w:ascii="宋体" w:eastAsia="宋体" w:hAnsi="Arial" w:cs="宋体"/>
          <w:color w:val="262626"/>
          <w:kern w:val="0"/>
          <w:sz w:val="28"/>
          <w:szCs w:val="28"/>
        </w:rPr>
        <w:t>iPhone</w:t>
      </w:r>
      <w:r>
        <w:rPr>
          <w:rFonts w:ascii="宋体" w:eastAsia="宋体" w:hAnsi="Arial" w:cs="宋体" w:hint="eastAsia"/>
          <w:color w:val="262626"/>
          <w:kern w:val="0"/>
          <w:sz w:val="28"/>
          <w:szCs w:val="28"/>
        </w:rPr>
        <w:t>或</w:t>
      </w:r>
      <w:r>
        <w:rPr>
          <w:rFonts w:ascii="宋体" w:eastAsia="宋体" w:hAnsi="Arial" w:cs="宋体"/>
          <w:color w:val="262626"/>
          <w:kern w:val="0"/>
          <w:sz w:val="28"/>
          <w:szCs w:val="28"/>
        </w:rPr>
        <w:t>iPad</w:t>
      </w:r>
      <w:r>
        <w:rPr>
          <w:rFonts w:ascii="宋体" w:eastAsia="宋体" w:hAnsi="Arial" w:cs="宋体" w:hint="eastAsia"/>
          <w:color w:val="262626"/>
          <w:kern w:val="0"/>
          <w:sz w:val="28"/>
          <w:szCs w:val="28"/>
        </w:rPr>
        <w:t>录屏的方法</w:t>
      </w:r>
      <w:r>
        <w:rPr>
          <w:rFonts w:ascii="宋体" w:eastAsia="宋体" w:hAnsi="Arial" w:cs="宋体"/>
          <w:color w:val="262626"/>
          <w:kern w:val="0"/>
          <w:sz w:val="28"/>
          <w:szCs w:val="28"/>
        </w:rPr>
        <w:t xml:space="preserve"> </w:t>
      </w:r>
      <w:r>
        <w:rPr>
          <w:rFonts w:ascii="宋体" w:eastAsia="宋体" w:hAnsi="Arial" w:cs="宋体" w:hint="eastAsia"/>
          <w:color w:val="262626"/>
          <w:kern w:val="0"/>
          <w:sz w:val="28"/>
          <w:szCs w:val="28"/>
        </w:rPr>
        <w:t>需要的请</w:t>
      </w:r>
      <w:r>
        <w:rPr>
          <w:rFonts w:ascii="宋体" w:eastAsia="宋体" w:hAnsi="Arial" w:cs="宋体"/>
          <w:color w:val="262626"/>
          <w:kern w:val="0"/>
          <w:sz w:val="28"/>
          <w:szCs w:val="28"/>
        </w:rPr>
        <w:t>get</w:t>
      </w:r>
      <w:r>
        <w:rPr>
          <w:rFonts w:ascii="宋体" w:eastAsia="宋体" w:hAnsi="Arial" w:cs="宋体"/>
          <w:color w:val="FB0007"/>
          <w:kern w:val="0"/>
          <w:sz w:val="28"/>
          <w:szCs w:val="28"/>
        </w:rPr>
        <w:t xml:space="preserve"> </w:t>
      </w:r>
      <w:r>
        <w:rPr>
          <w:rFonts w:ascii="宋体" w:eastAsia="宋体" w:hAnsi="Arial" w:cs="宋体" w:hint="eastAsia"/>
          <w:color w:val="FB0007"/>
          <w:kern w:val="0"/>
          <w:sz w:val="28"/>
          <w:szCs w:val="28"/>
        </w:rPr>
        <w:t> </w:t>
      </w:r>
      <w:hyperlink r:id="rId10" w:history="1">
        <w:r>
          <w:rPr>
            <w:rFonts w:ascii="微软雅黑" w:eastAsia="微软雅黑" w:hAnsi="Arial" w:cs="微软雅黑"/>
            <w:color w:val="FD8608"/>
            <w:kern w:val="0"/>
            <w:sz w:val="28"/>
            <w:szCs w:val="28"/>
          </w:rPr>
          <w:t>http://www.weste.net/2015/04-07/102560.html</w:t>
        </w:r>
      </w:hyperlink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 </w:t>
      </w: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 </w:t>
      </w:r>
    </w:p>
    <w:p w14:paraId="1EC3D57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t>app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启动过程</w:t>
      </w:r>
      <w:r>
        <w:rPr>
          <w:rFonts w:ascii="微软雅黑" w:eastAsia="微软雅黑" w:hAnsi="Arial" w:cs="微软雅黑"/>
          <w:color w:val="262626"/>
          <w:kern w:val="0"/>
          <w:sz w:val="28"/>
          <w:szCs w:val="28"/>
        </w:rPr>
        <w:t xml:space="preserve"> </w:t>
      </w:r>
      <w:r>
        <w:rPr>
          <w:rFonts w:ascii="微软雅黑" w:eastAsia="微软雅黑" w:hAnsi="Arial" w:cs="微软雅黑" w:hint="eastAsia"/>
          <w:color w:val="262626"/>
          <w:kern w:val="0"/>
          <w:sz w:val="28"/>
          <w:szCs w:val="28"/>
        </w:rPr>
        <w:t> </w:t>
      </w:r>
      <w:hyperlink r:id="rId11" w:history="1">
        <w:r>
          <w:rPr>
            <w:rFonts w:ascii="Lucida Grande" w:eastAsia="微软雅黑" w:hAnsi="Lucida Grande" w:cs="Lucida Grande"/>
            <w:color w:val="FD8608"/>
            <w:kern w:val="0"/>
            <w:sz w:val="28"/>
            <w:szCs w:val="28"/>
          </w:rPr>
          <w:t>http://blog.csdn.net/u011363981/article/details/50589880</w:t>
        </w:r>
      </w:hyperlink>
    </w:p>
    <w:p w14:paraId="59E0D89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  <w:r>
        <w:rPr>
          <w:rFonts w:ascii="Arial" w:eastAsia="微软雅黑" w:hAnsi="Arial" w:cs="Arial"/>
          <w:kern w:val="0"/>
          <w:sz w:val="28"/>
          <w:szCs w:val="28"/>
        </w:rPr>
        <w:t xml:space="preserve">3D Touch </w:t>
      </w:r>
      <w:r>
        <w:rPr>
          <w:rFonts w:ascii="Helvetica" w:eastAsia="微软雅黑" w:hAnsi="Helvetica" w:cs="Helvetica"/>
          <w:color w:val="262626"/>
          <w:kern w:val="0"/>
          <w:sz w:val="28"/>
          <w:szCs w:val="28"/>
        </w:rPr>
        <w:t> </w:t>
      </w:r>
      <w:r>
        <w:rPr>
          <w:rFonts w:ascii="Helvetica" w:eastAsia="微软雅黑" w:hAnsi="Helvetica" w:cs="Helvetica"/>
          <w:color w:val="262626"/>
          <w:kern w:val="0"/>
          <w:sz w:val="28"/>
          <w:szCs w:val="28"/>
        </w:rPr>
        <w:t>苹果官方文档</w:t>
      </w:r>
    </w:p>
    <w:p w14:paraId="21E333EA" w14:textId="77777777" w:rsidR="00D6239B" w:rsidRDefault="00147C6E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  <w:hyperlink r:id="rId12" w:anchor="//apple_ref/doc/uid/TP40006556-CH71" w:history="1">
        <w:r w:rsidR="00D6239B">
          <w:rPr>
            <w:rFonts w:ascii="Arial" w:eastAsia="微软雅黑" w:hAnsi="Arial" w:cs="Arial"/>
            <w:color w:val="FD8608"/>
            <w:kern w:val="0"/>
            <w:sz w:val="28"/>
            <w:szCs w:val="28"/>
          </w:rPr>
          <w:t>https://developer.apple.com/library/prerelease/ios/documentation/UserExperience/Conceptual/MobileHIG/3DTouch.html#//apple_ref/doc/uid/TP40006556-CH71</w:t>
        </w:r>
      </w:hyperlink>
    </w:p>
    <w:p w14:paraId="244B5DE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</w:p>
    <w:p w14:paraId="7A5EC5E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</w:p>
    <w:p w14:paraId="20DB1E5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b/>
          <w:bCs/>
          <w:kern w:val="0"/>
          <w:sz w:val="32"/>
          <w:szCs w:val="32"/>
        </w:rPr>
      </w:pPr>
      <w:r>
        <w:rPr>
          <w:rFonts w:ascii="Times" w:eastAsia="微软雅黑" w:hAnsi="Times" w:cs="Times"/>
          <w:b/>
          <w:bCs/>
          <w:kern w:val="0"/>
          <w:sz w:val="32"/>
          <w:szCs w:val="32"/>
        </w:rPr>
        <w:t>3D Touch</w:t>
      </w:r>
      <w:r>
        <w:rPr>
          <w:rFonts w:ascii="Times" w:eastAsia="微软雅黑" w:hAnsi="Times" w:cs="Times"/>
          <w:b/>
          <w:bCs/>
          <w:kern w:val="0"/>
          <w:sz w:val="32"/>
          <w:szCs w:val="32"/>
        </w:rPr>
        <w:t>的主要应用</w:t>
      </w:r>
    </w:p>
    <w:p w14:paraId="1127A6F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color w:val="262626"/>
          <w:kern w:val="0"/>
          <w:sz w:val="28"/>
          <w:szCs w:val="28"/>
        </w:rPr>
      </w:pP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     </w:t>
      </w:r>
      <w:r>
        <w:rPr>
          <w:rFonts w:ascii="宋体" w:eastAsia="宋体" w:hAnsi="Verdana" w:cs="宋体" w:hint="eastAsia"/>
          <w:color w:val="262626"/>
          <w:kern w:val="0"/>
          <w:sz w:val="28"/>
          <w:szCs w:val="28"/>
        </w:rPr>
        <w:t> </w:t>
      </w:r>
      <w:r>
        <w:rPr>
          <w:rFonts w:ascii="宋体" w:eastAsia="宋体" w:hAnsi="Verdana" w:cs="宋体"/>
          <w:color w:val="262626"/>
          <w:kern w:val="0"/>
          <w:sz w:val="28"/>
          <w:szCs w:val="28"/>
        </w:rPr>
        <w:t xml:space="preserve"> 3D Touch</w:t>
      </w:r>
      <w:r>
        <w:rPr>
          <w:rFonts w:ascii="宋体" w:eastAsia="宋体" w:hAnsi="Verdana" w:cs="宋体" w:hint="eastAsia"/>
          <w:color w:val="262626"/>
          <w:kern w:val="0"/>
          <w:sz w:val="28"/>
          <w:szCs w:val="28"/>
        </w:rPr>
        <w:t>给用户带来的额外维度上的交互，这个设计之所以叫做</w:t>
      </w:r>
      <w:r>
        <w:rPr>
          <w:rFonts w:ascii="宋体" w:eastAsia="宋体" w:hAnsi="Verdana" w:cs="宋体"/>
          <w:color w:val="262626"/>
          <w:kern w:val="0"/>
          <w:sz w:val="28"/>
          <w:szCs w:val="28"/>
        </w:rPr>
        <w:t>3D Touch</w:t>
      </w:r>
      <w:r>
        <w:rPr>
          <w:rFonts w:ascii="宋体" w:eastAsia="宋体" w:hAnsi="Verdana" w:cs="宋体" w:hint="eastAsia"/>
          <w:color w:val="262626"/>
          <w:kern w:val="0"/>
          <w:sz w:val="28"/>
          <w:szCs w:val="28"/>
        </w:rPr>
        <w:t>，其原理上是增加了一个压力的感触，通过区分轻按和重按来进行不同的用户交互。</w:t>
      </w:r>
      <w:r>
        <w:rPr>
          <w:rFonts w:ascii="宋体" w:eastAsia="宋体" w:hAnsi="Verdana" w:cs="宋体" w:hint="eastAsia"/>
          <w:color w:val="232323"/>
          <w:kern w:val="0"/>
          <w:sz w:val="28"/>
          <w:szCs w:val="28"/>
        </w:rPr>
        <w:t>官方文档给出的应用介绍主要有两块：</w:t>
      </w:r>
    </w:p>
    <w:p w14:paraId="393DA79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color w:val="262626"/>
          <w:kern w:val="0"/>
          <w:sz w:val="28"/>
          <w:szCs w:val="28"/>
        </w:rPr>
      </w:pP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第一部分的应用是我们可以通过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3D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手势，在主屏幕上的应用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Icon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处，直接进入应用的响应功能模块。这个功能就例如我们上面的日历示例，会在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Icon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旁边出现一个菜单，点击菜单我们可以进入相应的功能单元。</w:t>
      </w:r>
      <w:r>
        <w:rPr>
          <w:rFonts w:ascii="宋体" w:eastAsia="宋体" w:hAnsi="Arial" w:cs="宋体"/>
          <w:color w:val="262626"/>
          <w:kern w:val="0"/>
          <w:sz w:val="28"/>
          <w:szCs w:val="28"/>
        </w:rPr>
        <w:t>3D Touch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功能，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push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消息功能加上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iOS8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推出的扩展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today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功能，这三个机制使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iOS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应用变得无比灵活方便，用户可以不需付出寻找的时间成本来快速使用自己需要的功能。</w:t>
      </w:r>
    </w:p>
    <w:p w14:paraId="0D529BA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color w:val="262626"/>
          <w:kern w:val="0"/>
          <w:sz w:val="28"/>
          <w:szCs w:val="28"/>
        </w:rPr>
      </w:pP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第二部分是对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app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的一个优化，用户可以通过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3D Touch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手势在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view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上来预览一些预加载信息，这样的设计可以使</w:t>
      </w:r>
      <w:r>
        <w:rPr>
          <w:rFonts w:ascii="宋体" w:eastAsia="宋体" w:hAnsi="Arial" w:cs="宋体"/>
          <w:color w:val="232323"/>
          <w:kern w:val="0"/>
          <w:sz w:val="28"/>
          <w:szCs w:val="28"/>
        </w:rPr>
        <w:t>app</w:t>
      </w:r>
      <w:r>
        <w:rPr>
          <w:rFonts w:ascii="宋体" w:eastAsia="宋体" w:hAnsi="Arial" w:cs="宋体" w:hint="eastAsia"/>
          <w:color w:val="232323"/>
          <w:kern w:val="0"/>
          <w:sz w:val="28"/>
          <w:szCs w:val="28"/>
        </w:rPr>
        <w:t>更加简洁大方，交互性也更强。</w:t>
      </w:r>
    </w:p>
    <w:p w14:paraId="352B1D8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color w:val="262626"/>
          <w:kern w:val="0"/>
          <w:sz w:val="28"/>
          <w:szCs w:val="28"/>
        </w:rPr>
      </w:pPr>
      <w:r>
        <w:rPr>
          <w:rFonts w:ascii="Times" w:eastAsia="宋体" w:hAnsi="Times" w:cs="Times"/>
          <w:color w:val="262626"/>
          <w:kern w:val="0"/>
          <w:sz w:val="36"/>
          <w:szCs w:val="36"/>
        </w:rPr>
        <w:t>在模拟器上学习和测试</w:t>
      </w:r>
      <w:r>
        <w:rPr>
          <w:rFonts w:ascii="Times" w:eastAsia="宋体" w:hAnsi="Times" w:cs="Times"/>
          <w:color w:val="262626"/>
          <w:kern w:val="0"/>
          <w:sz w:val="36"/>
          <w:szCs w:val="36"/>
        </w:rPr>
        <w:t>3D Touch</w:t>
      </w:r>
      <w:r>
        <w:rPr>
          <w:rFonts w:ascii="Times" w:eastAsia="宋体" w:hAnsi="Times" w:cs="Times"/>
          <w:color w:val="FC4D54"/>
          <w:kern w:val="0"/>
          <w:sz w:val="36"/>
          <w:szCs w:val="36"/>
        </w:rPr>
        <w:t>（目前这个方法不一定行的通，可以试下，后续更新）</w:t>
      </w:r>
    </w:p>
    <w:p w14:paraId="5219A50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6"/>
          <w:szCs w:val="36"/>
        </w:rPr>
        <w:t>     </w:t>
      </w:r>
      <w:r>
        <w:rPr>
          <w:rFonts w:ascii="宋体" w:eastAsia="宋体" w:hAnsi="Verdana" w:cs="宋体"/>
          <w:color w:val="262626"/>
          <w:kern w:val="0"/>
          <w:sz w:val="32"/>
          <w:szCs w:val="32"/>
        </w:rPr>
        <w:t>3D Touch</w:t>
      </w:r>
      <w:r>
        <w:rPr>
          <w:rFonts w:ascii="宋体" w:eastAsia="宋体" w:hAnsi="Verdana" w:cs="宋体" w:hint="eastAsia"/>
          <w:color w:val="262626"/>
          <w:kern w:val="0"/>
          <w:sz w:val="36"/>
          <w:szCs w:val="36"/>
        </w:rPr>
        <w:t>是一个很新颖的设计，可是苹果文档说，只有</w:t>
      </w:r>
      <w:r>
        <w:rPr>
          <w:rFonts w:ascii="宋体" w:eastAsia="宋体" w:hAnsi="Verdana" w:cs="宋体"/>
          <w:color w:val="262626"/>
          <w:kern w:val="0"/>
          <w:sz w:val="32"/>
          <w:szCs w:val="32"/>
        </w:rPr>
        <w:t>xcode7</w:t>
      </w:r>
      <w:r>
        <w:rPr>
          <w:rFonts w:ascii="宋体" w:eastAsia="宋体" w:hAnsi="Verdana" w:cs="宋体" w:hint="eastAsia"/>
          <w:color w:val="262626"/>
          <w:kern w:val="0"/>
          <w:sz w:val="32"/>
          <w:szCs w:val="32"/>
        </w:rPr>
        <w:t>以上才支持</w:t>
      </w:r>
      <w:r>
        <w:rPr>
          <w:rFonts w:ascii="宋体" w:eastAsia="宋体" w:hAnsi="Verdana" w:cs="宋体"/>
          <w:color w:val="262626"/>
          <w:kern w:val="0"/>
          <w:sz w:val="32"/>
          <w:szCs w:val="32"/>
        </w:rPr>
        <w:t>3D Touch</w:t>
      </w:r>
      <w:r>
        <w:rPr>
          <w:rFonts w:ascii="宋体" w:eastAsia="宋体" w:hAnsi="Verdana" w:cs="宋体" w:hint="eastAsia"/>
          <w:color w:val="262626"/>
          <w:kern w:val="0"/>
          <w:sz w:val="32"/>
          <w:szCs w:val="32"/>
        </w:rPr>
        <w:t>开发的，模拟器并不支持这个压力手势，我们只能在真机上进行学习与测试，但是在</w:t>
      </w:r>
      <w:r>
        <w:rPr>
          <w:rFonts w:ascii="宋体" w:eastAsia="宋体" w:hAnsi="Verdana" w:cs="宋体"/>
          <w:color w:val="262626"/>
          <w:kern w:val="0"/>
          <w:sz w:val="32"/>
          <w:szCs w:val="32"/>
        </w:rPr>
        <w:t>IT</w:t>
      </w:r>
      <w:r>
        <w:rPr>
          <w:rFonts w:ascii="宋体" w:eastAsia="宋体" w:hAnsi="Verdana" w:cs="宋体" w:hint="eastAsia"/>
          <w:color w:val="262626"/>
          <w:kern w:val="0"/>
          <w:sz w:val="32"/>
          <w:szCs w:val="32"/>
        </w:rPr>
        <w:t>的世界，从来都不缺拯救世界的人物，</w:t>
      </w:r>
      <w:r>
        <w:rPr>
          <w:rFonts w:ascii="宋体" w:eastAsia="宋体" w:hAnsi="Verdana" w:cs="宋体"/>
          <w:color w:val="262626"/>
          <w:kern w:val="0"/>
          <w:sz w:val="32"/>
          <w:szCs w:val="32"/>
        </w:rPr>
        <w:t>github</w:t>
      </w:r>
      <w:r>
        <w:rPr>
          <w:rFonts w:ascii="宋体" w:eastAsia="宋体" w:hAnsi="Verdana" w:cs="宋体" w:hint="eastAsia"/>
          <w:color w:val="262626"/>
          <w:kern w:val="0"/>
          <w:sz w:val="32"/>
          <w:szCs w:val="32"/>
        </w:rPr>
        <w:t>上有人为我们提供了这样的一个插件，可以让我们在模拟器上进行</w:t>
      </w:r>
      <w:r>
        <w:rPr>
          <w:rFonts w:ascii="宋体" w:eastAsia="宋体" w:hAnsi="Verdana" w:cs="宋体"/>
          <w:color w:val="262626"/>
          <w:kern w:val="0"/>
          <w:sz w:val="32"/>
          <w:szCs w:val="32"/>
        </w:rPr>
        <w:t>3D Touch</w:t>
      </w:r>
      <w:r>
        <w:rPr>
          <w:rFonts w:ascii="宋体" w:eastAsia="宋体" w:hAnsi="Verdana" w:cs="宋体" w:hint="eastAsia"/>
          <w:color w:val="262626"/>
          <w:kern w:val="0"/>
          <w:sz w:val="32"/>
          <w:szCs w:val="32"/>
        </w:rPr>
        <w:t>的效果测试：</w:t>
      </w:r>
    </w:p>
    <w:p w14:paraId="3CDCF29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6"/>
          <w:szCs w:val="26"/>
        </w:rPr>
      </w:pPr>
      <w:r>
        <w:rPr>
          <w:rFonts w:ascii="宋体" w:eastAsia="宋体" w:hAnsi="Arial" w:cs="宋体"/>
          <w:color w:val="262626"/>
          <w:kern w:val="0"/>
          <w:sz w:val="32"/>
          <w:szCs w:val="32"/>
        </w:rPr>
        <w:t>git</w:t>
      </w:r>
      <w:r>
        <w:rPr>
          <w:rFonts w:ascii="宋体" w:eastAsia="宋体" w:hAnsi="Arial" w:cs="宋体" w:hint="eastAsia"/>
          <w:color w:val="262626"/>
          <w:kern w:val="0"/>
          <w:sz w:val="32"/>
          <w:szCs w:val="32"/>
        </w:rPr>
        <w:t>地址：</w:t>
      </w:r>
      <w:hyperlink r:id="rId13" w:history="1">
        <w:r>
          <w:rPr>
            <w:rFonts w:ascii="宋体" w:eastAsia="宋体" w:hAnsi="Arial" w:cs="宋体"/>
            <w:color w:val="2500FF"/>
            <w:kern w:val="0"/>
            <w:sz w:val="32"/>
            <w:szCs w:val="32"/>
          </w:rPr>
          <w:t>https://github.com/DeskConnect/SBShortcutMenuSimulator</w:t>
        </w:r>
      </w:hyperlink>
    </w:p>
    <w:p w14:paraId="03530D5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8"/>
          <w:szCs w:val="28"/>
        </w:rPr>
      </w:pPr>
      <w:r>
        <w:rPr>
          <w:rFonts w:ascii="Arial" w:eastAsia="宋体" w:hAnsi="Arial" w:cs="Arial"/>
          <w:kern w:val="0"/>
          <w:sz w:val="32"/>
          <w:szCs w:val="32"/>
        </w:rPr>
        <w:t>附</w:t>
      </w:r>
      <w:r>
        <w:rPr>
          <w:rFonts w:ascii="Arial" w:eastAsia="宋体" w:hAnsi="Arial" w:cs="Arial"/>
          <w:kern w:val="0"/>
          <w:sz w:val="32"/>
          <w:szCs w:val="32"/>
        </w:rPr>
        <w:t>.SBShortcutMenuSimulator</w:t>
      </w:r>
      <w:r>
        <w:rPr>
          <w:rFonts w:ascii="Arial" w:eastAsia="宋体" w:hAnsi="Arial" w:cs="Arial"/>
          <w:kern w:val="0"/>
          <w:sz w:val="32"/>
          <w:szCs w:val="32"/>
        </w:rPr>
        <w:t>的安装和使用</w:t>
      </w:r>
    </w:p>
    <w:p w14:paraId="2433292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      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其实安装和使用并不需要怎么介绍，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git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主页里介绍的很清楚，这里在记录一遍，其中只有一点需要注意，如果你的电脑中装有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Xcode6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和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Xcode7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两个版本，那个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Xcode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的编译路径，需要做一下修改。</w:t>
      </w:r>
    </w:p>
    <w:p w14:paraId="59BDBA1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安装：</w:t>
      </w:r>
    </w:p>
    <w:p w14:paraId="5E9A0DA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在终端中一次运行如下指令：</w:t>
      </w:r>
    </w:p>
    <w:p w14:paraId="570AAA11" w14:textId="77777777" w:rsidR="00D6239B" w:rsidRDefault="00147C6E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9F9F9F"/>
          <w:kern w:val="0"/>
          <w:sz w:val="26"/>
          <w:szCs w:val="26"/>
        </w:rPr>
      </w:pPr>
      <w:hyperlink r:id="rId14" w:history="1">
        <w:r w:rsidR="00D6239B">
          <w:rPr>
            <w:rFonts w:ascii="Consolas" w:eastAsia="宋体" w:hAnsi="Consolas" w:cs="Consolas"/>
            <w:color w:val="FFFFFF"/>
            <w:kern w:val="0"/>
            <w:sz w:val="22"/>
            <w:szCs w:val="22"/>
          </w:rPr>
          <w:t>?</w:t>
        </w:r>
      </w:hyperlink>
    </w:p>
    <w:p w14:paraId="4F2B255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9F9F9F"/>
          <w:kern w:val="0"/>
          <w:sz w:val="26"/>
          <w:szCs w:val="26"/>
        </w:rPr>
      </w:pPr>
      <w:r>
        <w:rPr>
          <w:rFonts w:ascii="Consolas" w:eastAsia="宋体" w:hAnsi="Consolas" w:cs="Consolas"/>
          <w:color w:val="9F9F9F"/>
          <w:kern w:val="0"/>
          <w:sz w:val="26"/>
          <w:szCs w:val="26"/>
        </w:rPr>
        <w:t>1</w:t>
      </w:r>
    </w:p>
    <w:p w14:paraId="454377C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9F9F9F"/>
          <w:kern w:val="0"/>
          <w:sz w:val="26"/>
          <w:szCs w:val="26"/>
        </w:rPr>
      </w:pPr>
      <w:r>
        <w:rPr>
          <w:rFonts w:ascii="Consolas" w:eastAsia="宋体" w:hAnsi="Consolas" w:cs="Consolas"/>
          <w:color w:val="9F9F9F"/>
          <w:kern w:val="0"/>
          <w:sz w:val="26"/>
          <w:szCs w:val="26"/>
        </w:rPr>
        <w:t>2</w:t>
      </w:r>
    </w:p>
    <w:p w14:paraId="485707F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262626"/>
          <w:kern w:val="0"/>
          <w:sz w:val="26"/>
          <w:szCs w:val="26"/>
        </w:rPr>
      </w:pPr>
      <w:r>
        <w:rPr>
          <w:rFonts w:ascii="Consolas" w:eastAsia="宋体" w:hAnsi="Consolas" w:cs="Consolas"/>
          <w:color w:val="9F9F9F"/>
          <w:kern w:val="0"/>
          <w:sz w:val="26"/>
          <w:szCs w:val="26"/>
        </w:rPr>
        <w:t>3</w:t>
      </w:r>
    </w:p>
    <w:p w14:paraId="4DD8DC6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262626"/>
          <w:kern w:val="0"/>
          <w:sz w:val="26"/>
          <w:szCs w:val="26"/>
        </w:rPr>
      </w:pPr>
      <w:r>
        <w:rPr>
          <w:rFonts w:ascii="Consolas" w:eastAsia="宋体" w:hAnsi="Consolas" w:cs="Consolas"/>
          <w:color w:val="262626"/>
          <w:kern w:val="0"/>
          <w:sz w:val="26"/>
          <w:szCs w:val="26"/>
        </w:rPr>
        <w:t>git clone https://github.com/DeskConnect/SBShortcutMenuSimulator.git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D6239B" w14:paraId="22B62B14" w14:textId="77777777"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38B4CAF" w14:textId="77777777" w:rsidR="00D6239B" w:rsidRDefault="00D6239B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</w:pPr>
            <w:r>
              <w:rPr>
                <w:rFonts w:ascii="Consolas" w:eastAsia="宋体" w:hAnsi="Consolas" w:cs="Consolas"/>
                <w:color w:val="FB0081"/>
                <w:kern w:val="0"/>
                <w:sz w:val="26"/>
                <w:szCs w:val="26"/>
              </w:rPr>
              <w:t>cd</w:t>
            </w:r>
            <w:r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  <w:t> SBShortcutMenuSimulator</w:t>
            </w:r>
          </w:p>
          <w:p w14:paraId="62098813" w14:textId="77777777" w:rsidR="00D6239B" w:rsidRDefault="00D6239B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</w:pPr>
            <w:r>
              <w:rPr>
                <w:rFonts w:ascii="Consolas" w:eastAsia="宋体" w:hAnsi="Consolas" w:cs="Consolas"/>
                <w:color w:val="FB0081"/>
                <w:kern w:val="0"/>
                <w:sz w:val="26"/>
                <w:szCs w:val="26"/>
              </w:rPr>
              <w:t>make</w:t>
            </w:r>
          </w:p>
        </w:tc>
      </w:tr>
    </w:tbl>
    <w:p w14:paraId="419F608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如果电脑中有多个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Xcode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版本，先做如下操作，如果只有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Xcode7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，则可以跳过</w:t>
      </w:r>
    </w:p>
    <w:p w14:paraId="1A45FE39" w14:textId="77777777" w:rsidR="00D6239B" w:rsidRDefault="00147C6E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9F9F9F"/>
          <w:kern w:val="0"/>
          <w:sz w:val="26"/>
          <w:szCs w:val="26"/>
        </w:rPr>
      </w:pPr>
      <w:hyperlink r:id="rId15" w:history="1">
        <w:r w:rsidR="00D6239B">
          <w:rPr>
            <w:rFonts w:ascii="Consolas" w:eastAsia="宋体" w:hAnsi="Consolas" w:cs="Consolas"/>
            <w:color w:val="FFFFFF"/>
            <w:kern w:val="0"/>
            <w:sz w:val="22"/>
            <w:szCs w:val="22"/>
          </w:rPr>
          <w:t>?</w:t>
        </w:r>
      </w:hyperlink>
    </w:p>
    <w:p w14:paraId="0A367D8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262626"/>
          <w:kern w:val="0"/>
          <w:sz w:val="26"/>
          <w:szCs w:val="26"/>
        </w:rPr>
      </w:pPr>
      <w:r>
        <w:rPr>
          <w:rFonts w:ascii="Consolas" w:eastAsia="宋体" w:hAnsi="Consolas" w:cs="Consolas"/>
          <w:color w:val="9F9F9F"/>
          <w:kern w:val="0"/>
          <w:sz w:val="26"/>
          <w:szCs w:val="26"/>
        </w:rPr>
        <w:t>1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D6239B" w14:paraId="4DCF3882" w14:textId="77777777"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6779FC41" w14:textId="77777777" w:rsidR="00D6239B" w:rsidRDefault="00D6239B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</w:pPr>
            <w:r>
              <w:rPr>
                <w:rFonts w:ascii="Consolas" w:eastAsia="宋体" w:hAnsi="Consolas" w:cs="Consolas"/>
                <w:color w:val="FB0081"/>
                <w:kern w:val="0"/>
                <w:sz w:val="26"/>
                <w:szCs w:val="26"/>
              </w:rPr>
              <w:t>sudo</w:t>
            </w:r>
            <w:r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  <w:t> xcode-</w:t>
            </w:r>
            <w:r>
              <w:rPr>
                <w:rFonts w:ascii="Consolas" w:eastAsia="宋体" w:hAnsi="Consolas" w:cs="Consolas"/>
                <w:color w:val="FB0081"/>
                <w:kern w:val="0"/>
                <w:sz w:val="26"/>
                <w:szCs w:val="26"/>
              </w:rPr>
              <w:t>select</w:t>
            </w:r>
            <w:r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  <w:t> -switch /Applications/Xcode2.app/Contents/Developer/</w:t>
            </w:r>
          </w:p>
        </w:tc>
      </w:tr>
    </w:tbl>
    <w:p w14:paraId="21B7A67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注意：上面命令中，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Xcode2.app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是你电脑中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Xcode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的名字，这里如要特别注意，如果名字中有空格，需要修改一下，把空格去掉，否则会影响命令的执行。</w:t>
      </w:r>
    </w:p>
    <w:p w14:paraId="1D7A423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之后在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SBShortcutMenuSimulator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的目录中执行如下操作：</w:t>
      </w:r>
    </w:p>
    <w:p w14:paraId="764B95D7" w14:textId="77777777" w:rsidR="00D6239B" w:rsidRDefault="00147C6E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9F9F9F"/>
          <w:kern w:val="0"/>
          <w:sz w:val="26"/>
          <w:szCs w:val="26"/>
        </w:rPr>
      </w:pPr>
      <w:hyperlink r:id="rId16" w:history="1">
        <w:r w:rsidR="00D6239B">
          <w:rPr>
            <w:rFonts w:ascii="Consolas" w:eastAsia="宋体" w:hAnsi="Consolas" w:cs="Consolas"/>
            <w:color w:val="FFFFFF"/>
            <w:kern w:val="0"/>
            <w:sz w:val="22"/>
            <w:szCs w:val="22"/>
          </w:rPr>
          <w:t>?</w:t>
        </w:r>
      </w:hyperlink>
    </w:p>
    <w:p w14:paraId="4CC0531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9F9F9F"/>
          <w:kern w:val="0"/>
          <w:sz w:val="26"/>
          <w:szCs w:val="26"/>
        </w:rPr>
      </w:pPr>
      <w:r>
        <w:rPr>
          <w:rFonts w:ascii="Consolas" w:eastAsia="宋体" w:hAnsi="Consolas" w:cs="Consolas"/>
          <w:color w:val="9F9F9F"/>
          <w:kern w:val="0"/>
          <w:sz w:val="26"/>
          <w:szCs w:val="26"/>
        </w:rPr>
        <w:t>1</w:t>
      </w:r>
    </w:p>
    <w:p w14:paraId="0940681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262626"/>
          <w:kern w:val="0"/>
          <w:sz w:val="26"/>
          <w:szCs w:val="26"/>
        </w:rPr>
      </w:pPr>
      <w:r>
        <w:rPr>
          <w:rFonts w:ascii="Consolas" w:eastAsia="宋体" w:hAnsi="Consolas" w:cs="Consolas"/>
          <w:color w:val="9F9F9F"/>
          <w:kern w:val="0"/>
          <w:sz w:val="26"/>
          <w:szCs w:val="26"/>
        </w:rPr>
        <w:t>2</w:t>
      </w:r>
    </w:p>
    <w:p w14:paraId="06E6A9F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262626"/>
          <w:kern w:val="0"/>
          <w:sz w:val="26"/>
          <w:szCs w:val="26"/>
        </w:rPr>
      </w:pPr>
      <w:r>
        <w:rPr>
          <w:rFonts w:ascii="Consolas" w:eastAsia="宋体" w:hAnsi="Consolas" w:cs="Consolas"/>
          <w:color w:val="262626"/>
          <w:kern w:val="0"/>
          <w:sz w:val="26"/>
          <w:szCs w:val="26"/>
        </w:rPr>
        <w:t>xcrun simctl spawn booted launchctl debug system/com.apple.SpringBoard --environment DYLD_INSERT_LIBRARIES=$PWD/SBShortcutMenuSimulator.dylib</w:t>
      </w:r>
    </w:p>
    <w:p w14:paraId="5A13B15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262626"/>
          <w:kern w:val="0"/>
          <w:sz w:val="26"/>
          <w:szCs w:val="26"/>
        </w:rPr>
      </w:pPr>
      <w:r>
        <w:rPr>
          <w:rFonts w:ascii="Consolas" w:eastAsia="宋体" w:hAnsi="Consolas" w:cs="Consolas"/>
          <w:color w:val="262626"/>
          <w:kern w:val="0"/>
          <w:sz w:val="26"/>
          <w:szCs w:val="26"/>
        </w:rPr>
        <w:t>xcrun simctl spawn booted launchctl stop com.apple.SpringBoard</w:t>
      </w:r>
    </w:p>
    <w:p w14:paraId="40862D9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如果没有报错，我们可以通过向指定端口发送消息的方法来在模拟器上模拟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3D Touch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的效果：</w:t>
      </w:r>
    </w:p>
    <w:p w14:paraId="768EF5E7" w14:textId="77777777" w:rsidR="00D6239B" w:rsidRDefault="00147C6E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9F9F9F"/>
          <w:kern w:val="0"/>
          <w:sz w:val="26"/>
          <w:szCs w:val="26"/>
        </w:rPr>
      </w:pPr>
      <w:hyperlink r:id="rId17" w:history="1">
        <w:r w:rsidR="00D6239B">
          <w:rPr>
            <w:rFonts w:ascii="Consolas" w:eastAsia="宋体" w:hAnsi="Consolas" w:cs="Consolas"/>
            <w:color w:val="FFFFFF"/>
            <w:kern w:val="0"/>
            <w:sz w:val="22"/>
            <w:szCs w:val="22"/>
          </w:rPr>
          <w:t>?</w:t>
        </w:r>
      </w:hyperlink>
    </w:p>
    <w:p w14:paraId="657CA42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宋体" w:hAnsi="Consolas" w:cs="Consolas"/>
          <w:color w:val="262626"/>
          <w:kern w:val="0"/>
          <w:sz w:val="26"/>
          <w:szCs w:val="26"/>
        </w:rPr>
      </w:pPr>
      <w:r>
        <w:rPr>
          <w:rFonts w:ascii="Consolas" w:eastAsia="宋体" w:hAnsi="Consolas" w:cs="Consolas"/>
          <w:color w:val="9F9F9F"/>
          <w:kern w:val="0"/>
          <w:sz w:val="26"/>
          <w:szCs w:val="26"/>
        </w:rPr>
        <w:t>1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D6239B" w14:paraId="35BBD5A1" w14:textId="77777777"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9B1D16A" w14:textId="77777777" w:rsidR="00D6239B" w:rsidRDefault="00D6239B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</w:pPr>
            <w:r>
              <w:rPr>
                <w:rFonts w:ascii="Consolas" w:eastAsia="宋体" w:hAnsi="Consolas" w:cs="Consolas"/>
                <w:color w:val="FB0081"/>
                <w:kern w:val="0"/>
                <w:sz w:val="26"/>
                <w:szCs w:val="26"/>
              </w:rPr>
              <w:t>echo</w:t>
            </w:r>
            <w:r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  <w:t> </w:t>
            </w:r>
            <w:r>
              <w:rPr>
                <w:rFonts w:ascii="Consolas" w:eastAsia="宋体" w:hAnsi="Consolas" w:cs="Consolas"/>
                <w:color w:val="0000FF"/>
                <w:kern w:val="0"/>
                <w:sz w:val="26"/>
                <w:szCs w:val="26"/>
              </w:rPr>
              <w:t>'com.apple.mobilecal'</w:t>
            </w:r>
            <w:r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  <w:t> | </w:t>
            </w:r>
            <w:r>
              <w:rPr>
                <w:rFonts w:ascii="Consolas" w:eastAsia="宋体" w:hAnsi="Consolas" w:cs="Consolas"/>
                <w:color w:val="FB0081"/>
                <w:kern w:val="0"/>
                <w:sz w:val="26"/>
                <w:szCs w:val="26"/>
              </w:rPr>
              <w:t>nc</w:t>
            </w:r>
            <w:r>
              <w:rPr>
                <w:rFonts w:ascii="Consolas" w:eastAsia="宋体" w:hAnsi="Consolas" w:cs="Consolas"/>
                <w:color w:val="262626"/>
                <w:kern w:val="0"/>
                <w:sz w:val="26"/>
                <w:szCs w:val="26"/>
              </w:rPr>
              <w:t> 127.0.0.1 8000</w:t>
            </w:r>
          </w:p>
        </w:tc>
      </w:tr>
    </w:tbl>
    <w:p w14:paraId="01FF60B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其中，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com.apple.mobilecal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是应用的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 xml:space="preserve">Bundle ID 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，如果要测试我们的应用，将其改为我们应用的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BundleID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即可，可以看到模拟器的效果如下：</w:t>
      </w:r>
    </w:p>
    <w:p w14:paraId="3D2E6DE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noProof/>
          <w:color w:val="FC6C60"/>
          <w:kern w:val="0"/>
        </w:rPr>
        <w:drawing>
          <wp:inline distT="0" distB="0" distL="0" distR="0" wp14:anchorId="5FBF6C4C" wp14:editId="4DAA96F8">
            <wp:extent cx="4660900" cy="4191000"/>
            <wp:effectExtent l="0" t="0" r="12700" b="0"/>
            <wp:docPr id="1" name="图片 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0DF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26"/>
          <w:szCs w:val="26"/>
        </w:rPr>
        <w:t xml:space="preserve">                                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图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1</w:t>
      </w:r>
    </w:p>
    <w:p w14:paraId="033649D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我试了几次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 xml:space="preserve"> 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却显示如下图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2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所示，后面找到解决思路，或有更好的方法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 xml:space="preserve"> 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，我会第一时间分享。</w:t>
      </w:r>
      <w:r>
        <w:rPr>
          <w:rFonts w:ascii="Verdana" w:eastAsia="宋体" w:hAnsi="Verdana" w:cs="Verdana"/>
          <w:noProof/>
          <w:color w:val="262626"/>
          <w:kern w:val="0"/>
          <w:sz w:val="26"/>
          <w:szCs w:val="26"/>
        </w:rPr>
        <w:drawing>
          <wp:inline distT="0" distB="0" distL="0" distR="0" wp14:anchorId="246E8F7F" wp14:editId="4083C817">
            <wp:extent cx="5435600" cy="200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B52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 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图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 xml:space="preserve"> 2</w:t>
      </w:r>
    </w:p>
    <w:p w14:paraId="4020FF7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</w:p>
    <w:p w14:paraId="4CF583D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color w:val="262626"/>
          <w:kern w:val="0"/>
          <w:sz w:val="28"/>
          <w:szCs w:val="28"/>
        </w:rPr>
      </w:pPr>
    </w:p>
    <w:p w14:paraId="01CEF85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b/>
          <w:bCs/>
          <w:color w:val="262626"/>
          <w:kern w:val="0"/>
          <w:sz w:val="32"/>
          <w:szCs w:val="32"/>
        </w:rPr>
      </w:pPr>
      <w:r>
        <w:rPr>
          <w:rFonts w:ascii="Verdana" w:eastAsia="宋体" w:hAnsi="Verdana" w:cs="Verdana"/>
          <w:b/>
          <w:bCs/>
          <w:color w:val="262626"/>
          <w:kern w:val="0"/>
          <w:sz w:val="36"/>
          <w:szCs w:val="36"/>
        </w:rPr>
        <w:t>3D Touch</w:t>
      </w:r>
      <w:r>
        <w:rPr>
          <w:rFonts w:ascii="Verdana" w:eastAsia="宋体" w:hAnsi="Verdana" w:cs="Verdana"/>
          <w:b/>
          <w:bCs/>
          <w:color w:val="262626"/>
          <w:kern w:val="0"/>
          <w:sz w:val="36"/>
          <w:szCs w:val="36"/>
        </w:rPr>
        <w:t>的三大模块</w:t>
      </w:r>
    </w:p>
    <w:p w14:paraId="7C19EE6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8"/>
          <w:szCs w:val="28"/>
        </w:rPr>
      </w:pPr>
    </w:p>
    <w:p w14:paraId="09DBEC9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6"/>
          <w:szCs w:val="36"/>
        </w:rPr>
        <w:t>    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在我们的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app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中使用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3D Touch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功能，主要分为以下三个模块：</w:t>
      </w:r>
    </w:p>
    <w:p w14:paraId="5510417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b/>
          <w:bCs/>
          <w:color w:val="262626"/>
          <w:kern w:val="0"/>
          <w:sz w:val="32"/>
          <w:szCs w:val="32"/>
        </w:rPr>
      </w:pPr>
      <w:r>
        <w:rPr>
          <w:rFonts w:ascii="Times" w:eastAsia="宋体" w:hAnsi="Times" w:cs="Times"/>
          <w:color w:val="262626"/>
          <w:kern w:val="0"/>
          <w:sz w:val="32"/>
          <w:szCs w:val="32"/>
        </w:rPr>
        <w:t>Home Screen Quick Actions</w:t>
      </w:r>
    </w:p>
    <w:p w14:paraId="6BAD09B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32"/>
          <w:szCs w:val="32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 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通过主屏幕的应用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Icon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，我们可以用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3D Touch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呼出一个菜单，进行快速定位应用功能模块相关功能的开发。如图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3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，图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4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所示。</w:t>
      </w:r>
    </w:p>
    <w:p w14:paraId="685A78E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</w:p>
    <w:p w14:paraId="71DC7A5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8"/>
          <w:szCs w:val="28"/>
        </w:rPr>
      </w:pPr>
      <w:r>
        <w:rPr>
          <w:rFonts w:ascii="Arial" w:eastAsia="宋体" w:hAnsi="Arial" w:cs="Arial"/>
          <w:noProof/>
          <w:kern w:val="0"/>
          <w:sz w:val="28"/>
          <w:szCs w:val="28"/>
        </w:rPr>
        <w:drawing>
          <wp:inline distT="0" distB="0" distL="0" distR="0" wp14:anchorId="1A9FE2BD" wp14:editId="02CA31F9">
            <wp:extent cx="5059971" cy="90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71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kern w:val="0"/>
          <w:sz w:val="28"/>
          <w:szCs w:val="28"/>
        </w:rPr>
        <w:t>  </w:t>
      </w:r>
      <w:r>
        <w:rPr>
          <w:rFonts w:ascii="Arial" w:eastAsia="宋体" w:hAnsi="Arial" w:cs="Arial"/>
          <w:noProof/>
          <w:kern w:val="0"/>
          <w:sz w:val="28"/>
          <w:szCs w:val="28"/>
        </w:rPr>
        <w:drawing>
          <wp:inline distT="0" distB="0" distL="0" distR="0" wp14:anchorId="21EBD19C" wp14:editId="6ED51155">
            <wp:extent cx="5059970" cy="90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70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990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8"/>
          <w:szCs w:val="28"/>
        </w:rPr>
      </w:pPr>
      <w:r>
        <w:rPr>
          <w:rFonts w:ascii="Arial" w:eastAsia="宋体" w:hAnsi="Arial" w:cs="Arial"/>
          <w:kern w:val="0"/>
          <w:sz w:val="28"/>
          <w:szCs w:val="28"/>
        </w:rPr>
        <w:t xml:space="preserve">                </w:t>
      </w:r>
      <w:r>
        <w:rPr>
          <w:rFonts w:ascii="Arial" w:eastAsia="宋体" w:hAnsi="Arial" w:cs="Arial"/>
          <w:kern w:val="0"/>
          <w:sz w:val="28"/>
          <w:szCs w:val="28"/>
        </w:rPr>
        <w:t>图</w:t>
      </w:r>
      <w:r>
        <w:rPr>
          <w:rFonts w:ascii="Arial" w:eastAsia="宋体" w:hAnsi="Arial" w:cs="Arial"/>
          <w:kern w:val="0"/>
          <w:sz w:val="28"/>
          <w:szCs w:val="28"/>
        </w:rPr>
        <w:t xml:space="preserve"> 3                                                                                                                                          </w:t>
      </w:r>
      <w:r>
        <w:rPr>
          <w:rFonts w:ascii="Arial" w:eastAsia="宋体" w:hAnsi="Arial" w:cs="Arial"/>
          <w:kern w:val="0"/>
          <w:sz w:val="28"/>
          <w:szCs w:val="28"/>
        </w:rPr>
        <w:t>图</w:t>
      </w:r>
      <w:r>
        <w:rPr>
          <w:rFonts w:ascii="Arial" w:eastAsia="宋体" w:hAnsi="Arial" w:cs="Arial"/>
          <w:kern w:val="0"/>
          <w:sz w:val="28"/>
          <w:szCs w:val="28"/>
        </w:rPr>
        <w:t>4</w:t>
      </w:r>
    </w:p>
    <w:p w14:paraId="0C515C3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8"/>
          <w:szCs w:val="28"/>
        </w:rPr>
      </w:pPr>
      <w:r>
        <w:rPr>
          <w:rFonts w:ascii="Arial" w:eastAsia="宋体" w:hAnsi="Arial" w:cs="Arial"/>
          <w:kern w:val="0"/>
          <w:sz w:val="28"/>
          <w:szCs w:val="28"/>
        </w:rPr>
        <w:t> </w:t>
      </w:r>
    </w:p>
    <w:p w14:paraId="284B661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b/>
          <w:bCs/>
          <w:color w:val="262626"/>
          <w:kern w:val="0"/>
          <w:sz w:val="32"/>
          <w:szCs w:val="32"/>
        </w:rPr>
      </w:pPr>
      <w:r>
        <w:rPr>
          <w:rFonts w:ascii="Times" w:eastAsia="宋体" w:hAnsi="Times" w:cs="Times"/>
          <w:color w:val="262626"/>
          <w:kern w:val="0"/>
          <w:sz w:val="32"/>
          <w:szCs w:val="32"/>
        </w:rPr>
        <w:t>peek and pop</w:t>
      </w:r>
    </w:p>
    <w:p w14:paraId="6F97B44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32"/>
          <w:szCs w:val="32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      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这个功能是一套全新的用户交互机制，在使用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3D Touch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时，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ViewController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中会有如下三个交互阶段：</w:t>
      </w:r>
    </w:p>
    <w:p w14:paraId="29ECE02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      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（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1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）提示用户这里有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3D Touch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的交互，会使交互控件周围模糊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 xml:space="preserve"> 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如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 xml:space="preserve"> 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图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5</w:t>
      </w:r>
    </w:p>
    <w:p w14:paraId="7F607E3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noProof/>
          <w:color w:val="262626"/>
          <w:kern w:val="0"/>
          <w:sz w:val="26"/>
          <w:szCs w:val="26"/>
        </w:rPr>
        <w:drawing>
          <wp:inline distT="0" distB="0" distL="0" distR="0" wp14:anchorId="7F06DB8B" wp14:editId="45215277">
            <wp:extent cx="5059970" cy="90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70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6DA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                 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图</w:t>
      </w:r>
      <w:r>
        <w:rPr>
          <w:rFonts w:ascii="Verdana" w:eastAsia="宋体" w:hAnsi="Verdana" w:cs="Verdana"/>
          <w:color w:val="262626"/>
          <w:kern w:val="0"/>
          <w:sz w:val="26"/>
          <w:szCs w:val="26"/>
        </w:rPr>
        <w:t xml:space="preserve"> 5</w:t>
      </w:r>
    </w:p>
    <w:p w14:paraId="443974B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32"/>
          <w:szCs w:val="32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      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（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2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）继续深按，会出现预览视图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 xml:space="preserve"> 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，图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 xml:space="preserve">  6</w:t>
      </w:r>
    </w:p>
    <w:p w14:paraId="6B3F4A2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32"/>
          <w:szCs w:val="32"/>
        </w:rPr>
      </w:pPr>
      <w:r>
        <w:rPr>
          <w:rFonts w:ascii="Verdana" w:eastAsia="宋体" w:hAnsi="Verdana" w:cs="Verdana"/>
          <w:noProof/>
          <w:color w:val="262626"/>
          <w:kern w:val="0"/>
          <w:sz w:val="32"/>
          <w:szCs w:val="32"/>
        </w:rPr>
        <w:drawing>
          <wp:inline distT="0" distB="0" distL="0" distR="0" wp14:anchorId="2A657985" wp14:editId="11F3B870">
            <wp:extent cx="5059970" cy="90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70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</w:t>
      </w:r>
    </w:p>
    <w:p w14:paraId="760D74F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 xml:space="preserve">        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图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6</w:t>
      </w:r>
    </w:p>
    <w:p w14:paraId="7D4C1E3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32"/>
          <w:szCs w:val="32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 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（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3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）通过视图上的交互控件进行进一步交互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 xml:space="preserve"> 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如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 xml:space="preserve"> 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图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7</w:t>
      </w:r>
    </w:p>
    <w:p w14:paraId="6C30D82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32"/>
          <w:szCs w:val="32"/>
        </w:rPr>
      </w:pPr>
      <w:r>
        <w:rPr>
          <w:rFonts w:ascii="Verdana" w:eastAsia="宋体" w:hAnsi="Verdana" w:cs="Verdana"/>
          <w:noProof/>
          <w:color w:val="262626"/>
          <w:kern w:val="0"/>
          <w:sz w:val="32"/>
          <w:szCs w:val="32"/>
        </w:rPr>
        <w:drawing>
          <wp:inline distT="0" distB="0" distL="0" distR="0" wp14:anchorId="4DF7615A" wp14:editId="265E8A2C">
            <wp:extent cx="5059970" cy="90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70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7A2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                     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图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 xml:space="preserve"> 7 </w:t>
      </w:r>
    </w:p>
    <w:p w14:paraId="6D19161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这个模块的设计可以在网址连接上进行网页的预览交互。</w:t>
      </w:r>
    </w:p>
    <w:p w14:paraId="7671795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b/>
          <w:bCs/>
          <w:color w:val="262626"/>
          <w:kern w:val="0"/>
          <w:sz w:val="32"/>
          <w:szCs w:val="32"/>
        </w:rPr>
      </w:pPr>
      <w:r>
        <w:rPr>
          <w:rFonts w:ascii="Times" w:eastAsia="宋体" w:hAnsi="Times" w:cs="Times"/>
          <w:color w:val="262626"/>
          <w:kern w:val="0"/>
          <w:sz w:val="32"/>
          <w:szCs w:val="32"/>
        </w:rPr>
        <w:t>Force Properties</w:t>
      </w:r>
    </w:p>
    <w:p w14:paraId="7A48407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26"/>
          <w:szCs w:val="26"/>
        </w:rPr>
        <w:t>      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iOS9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为我们提供了一个新的交互参数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: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力度。我们可以检测某一交互的力度值，来做相应的交互处理。例如，我们可以通过力度来控制快进的快慢，音量增加的快慢等。</w:t>
      </w:r>
    </w:p>
    <w:p w14:paraId="40DEE56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8"/>
          <w:szCs w:val="28"/>
        </w:rPr>
      </w:pPr>
      <w:r>
        <w:rPr>
          <w:rFonts w:ascii="Arial" w:eastAsia="宋体" w:hAnsi="Arial" w:cs="Arial"/>
          <w:kern w:val="0"/>
          <w:sz w:val="28"/>
          <w:szCs w:val="28"/>
        </w:rPr>
        <w:t>  </w:t>
      </w:r>
    </w:p>
    <w:p w14:paraId="4214AE1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b/>
          <w:bCs/>
          <w:kern w:val="0"/>
          <w:sz w:val="32"/>
          <w:szCs w:val="32"/>
        </w:rPr>
      </w:pPr>
      <w:r>
        <w:rPr>
          <w:rFonts w:ascii="Times" w:eastAsia="宋体" w:hAnsi="Times" w:cs="Times"/>
          <w:b/>
          <w:bCs/>
          <w:kern w:val="0"/>
          <w:sz w:val="32"/>
          <w:szCs w:val="32"/>
        </w:rPr>
        <w:t xml:space="preserve">3D Touch </w:t>
      </w:r>
      <w:r>
        <w:rPr>
          <w:rFonts w:ascii="Times" w:eastAsia="宋体" w:hAnsi="Times" w:cs="Times"/>
          <w:b/>
          <w:bCs/>
          <w:kern w:val="0"/>
          <w:sz w:val="32"/>
          <w:szCs w:val="32"/>
        </w:rPr>
        <w:t>的</w:t>
      </w:r>
      <w:r>
        <w:rPr>
          <w:rFonts w:ascii="Times" w:eastAsia="宋体" w:hAnsi="Times" w:cs="Times"/>
          <w:b/>
          <w:bCs/>
          <w:kern w:val="0"/>
          <w:sz w:val="36"/>
          <w:szCs w:val="36"/>
        </w:rPr>
        <w:t xml:space="preserve">Home Screen Quick Action </w:t>
      </w:r>
      <w:r>
        <w:rPr>
          <w:rFonts w:ascii="Times" w:eastAsia="宋体" w:hAnsi="Times" w:cs="Times"/>
          <w:b/>
          <w:bCs/>
          <w:kern w:val="0"/>
          <w:sz w:val="36"/>
          <w:szCs w:val="36"/>
        </w:rPr>
        <w:t>使用与相关</w:t>
      </w:r>
      <w:r>
        <w:rPr>
          <w:rFonts w:ascii="Times" w:eastAsia="宋体" w:hAnsi="Times" w:cs="Times"/>
          <w:b/>
          <w:bCs/>
          <w:kern w:val="0"/>
          <w:sz w:val="36"/>
          <w:szCs w:val="36"/>
        </w:rPr>
        <w:t>api</w:t>
      </w:r>
      <w:r>
        <w:rPr>
          <w:rFonts w:ascii="Times" w:eastAsia="宋体" w:hAnsi="Times" w:cs="Times"/>
          <w:b/>
          <w:bCs/>
          <w:kern w:val="0"/>
          <w:sz w:val="36"/>
          <w:szCs w:val="36"/>
        </w:rPr>
        <w:t>详解</w:t>
      </w:r>
    </w:p>
    <w:p w14:paraId="2E66746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8"/>
          <w:szCs w:val="28"/>
        </w:rPr>
      </w:pPr>
    </w:p>
    <w:p w14:paraId="2B8B7B8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color w:val="262626"/>
          <w:kern w:val="0"/>
          <w:sz w:val="26"/>
          <w:szCs w:val="26"/>
        </w:rPr>
      </w:pPr>
      <w:r>
        <w:rPr>
          <w:rFonts w:ascii="Times" w:eastAsia="宋体" w:hAnsi="Times" w:cs="Times"/>
          <w:color w:val="262626"/>
          <w:kern w:val="0"/>
          <w:sz w:val="36"/>
          <w:szCs w:val="36"/>
        </w:rPr>
        <w:t> </w:t>
      </w:r>
      <w:r>
        <w:rPr>
          <w:rFonts w:ascii="Times" w:eastAsia="宋体" w:hAnsi="Times" w:cs="Times"/>
          <w:color w:val="262626"/>
          <w:kern w:val="0"/>
          <w:sz w:val="32"/>
          <w:szCs w:val="32"/>
        </w:rPr>
        <w:t>iOS9</w:t>
      </w:r>
      <w:r>
        <w:rPr>
          <w:rFonts w:ascii="Times" w:eastAsia="宋体" w:hAnsi="Times" w:cs="Times"/>
          <w:color w:val="262626"/>
          <w:kern w:val="0"/>
          <w:sz w:val="32"/>
          <w:szCs w:val="32"/>
        </w:rPr>
        <w:t>为我们提供了两种屏幕标签，分别是静态标签和动态标签。两点注意：</w:t>
      </w:r>
    </w:p>
    <w:p w14:paraId="210F2FD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color w:val="262626"/>
          <w:kern w:val="0"/>
          <w:sz w:val="26"/>
          <w:szCs w:val="26"/>
        </w:rPr>
      </w:pPr>
      <w:r>
        <w:rPr>
          <w:rFonts w:ascii="Times" w:eastAsia="宋体" w:hAnsi="Times" w:cs="Times"/>
          <w:color w:val="262626"/>
          <w:kern w:val="0"/>
          <w:sz w:val="32"/>
          <w:szCs w:val="32"/>
        </w:rPr>
        <w:t>1</w:t>
      </w:r>
      <w:r>
        <w:rPr>
          <w:rFonts w:ascii="Times" w:eastAsia="宋体" w:hAnsi="Times" w:cs="Times"/>
          <w:color w:val="262626"/>
          <w:kern w:val="0"/>
          <w:sz w:val="32"/>
          <w:szCs w:val="32"/>
        </w:rPr>
        <w:t>、快捷标签最多可以创建四个，包括静态的和动态的。</w:t>
      </w:r>
    </w:p>
    <w:p w14:paraId="5EABAC6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color w:val="262626"/>
          <w:kern w:val="0"/>
          <w:sz w:val="26"/>
          <w:szCs w:val="26"/>
        </w:rPr>
      </w:pPr>
      <w:r>
        <w:rPr>
          <w:rFonts w:ascii="Times" w:eastAsia="宋体" w:hAnsi="Times" w:cs="Times"/>
          <w:color w:val="262626"/>
          <w:kern w:val="0"/>
          <w:sz w:val="32"/>
          <w:szCs w:val="32"/>
        </w:rPr>
        <w:t>2</w:t>
      </w:r>
      <w:r>
        <w:rPr>
          <w:rFonts w:ascii="Times" w:eastAsia="宋体" w:hAnsi="Times" w:cs="Times"/>
          <w:color w:val="262626"/>
          <w:kern w:val="0"/>
          <w:sz w:val="32"/>
          <w:szCs w:val="32"/>
        </w:rPr>
        <w:t>、每个标签的题目和</w:t>
      </w:r>
      <w:r>
        <w:rPr>
          <w:rFonts w:ascii="Times" w:eastAsia="宋体" w:hAnsi="Times" w:cs="Times"/>
          <w:color w:val="262626"/>
          <w:kern w:val="0"/>
          <w:sz w:val="32"/>
          <w:szCs w:val="32"/>
        </w:rPr>
        <w:t>icon</w:t>
      </w:r>
      <w:r>
        <w:rPr>
          <w:rFonts w:ascii="Times" w:eastAsia="宋体" w:hAnsi="Times" w:cs="Times"/>
          <w:color w:val="262626"/>
          <w:kern w:val="0"/>
          <w:sz w:val="32"/>
          <w:szCs w:val="32"/>
        </w:rPr>
        <w:t>最多两行，多出的会用</w:t>
      </w:r>
      <w:r>
        <w:rPr>
          <w:rFonts w:ascii="Times" w:eastAsia="宋体" w:hAnsi="Times" w:cs="Times"/>
          <w:color w:val="262626"/>
          <w:kern w:val="0"/>
          <w:sz w:val="32"/>
          <w:szCs w:val="32"/>
        </w:rPr>
        <w:t>...</w:t>
      </w:r>
      <w:r>
        <w:rPr>
          <w:rFonts w:ascii="Times" w:eastAsia="宋体" w:hAnsi="Times" w:cs="Times"/>
          <w:color w:val="262626"/>
          <w:kern w:val="0"/>
          <w:sz w:val="32"/>
          <w:szCs w:val="32"/>
        </w:rPr>
        <w:t>省略</w:t>
      </w:r>
    </w:p>
    <w:p w14:paraId="7B023FC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b/>
          <w:bCs/>
          <w:color w:val="262626"/>
          <w:kern w:val="0"/>
          <w:sz w:val="32"/>
          <w:szCs w:val="32"/>
        </w:rPr>
      </w:pPr>
      <w:r>
        <w:rPr>
          <w:rFonts w:ascii="Verdana" w:eastAsia="宋体" w:hAnsi="Verdana" w:cs="Verdana"/>
          <w:b/>
          <w:bCs/>
          <w:color w:val="262626"/>
          <w:kern w:val="0"/>
          <w:sz w:val="32"/>
          <w:szCs w:val="32"/>
        </w:rPr>
        <w:t>静态标签</w:t>
      </w:r>
    </w:p>
    <w:p w14:paraId="2055133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    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静态标签是我们在项目的配置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plist</w:t>
      </w: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文件中配置的标签，在用户安装程序后就可以使用，并且排序会在动态标签的前面。</w:t>
      </w:r>
    </w:p>
    <w:p w14:paraId="7ACE730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8"/>
          <w:szCs w:val="28"/>
        </w:rPr>
      </w:pPr>
    </w:p>
    <w:p w14:paraId="5D1EC14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我们先来看静态标签的配置：</w:t>
      </w:r>
    </w:p>
    <w:p w14:paraId="7FE9D1C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26"/>
          <w:szCs w:val="26"/>
        </w:rPr>
      </w:pPr>
    </w:p>
    <w:p w14:paraId="4821AB5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宋体" w:hAnsi="Verdana" w:cs="Verdana"/>
          <w:color w:val="262626"/>
          <w:kern w:val="0"/>
          <w:sz w:val="32"/>
          <w:szCs w:val="32"/>
        </w:rPr>
      </w:pPr>
      <w:r>
        <w:rPr>
          <w:rFonts w:ascii="Verdana" w:eastAsia="宋体" w:hAnsi="Verdana" w:cs="Verdana"/>
          <w:color w:val="262626"/>
          <w:kern w:val="0"/>
          <w:sz w:val="32"/>
          <w:szCs w:val="32"/>
        </w:rPr>
        <w:t>必填项（下面两个键值是必须设置的）：</w:t>
      </w:r>
    </w:p>
    <w:p w14:paraId="4EB6FFB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  <w:r>
        <w:rPr>
          <w:rFonts w:ascii="Courier" w:eastAsia="宋体" w:hAnsi="Courier" w:cs="Courier"/>
          <w:color w:val="535353"/>
          <w:kern w:val="0"/>
          <w:sz w:val="26"/>
          <w:szCs w:val="26"/>
        </w:rPr>
        <w:t>UIApplicationShortcutItemType </w:t>
      </w:r>
      <w:r>
        <w:rPr>
          <w:rFonts w:ascii="微软雅黑" w:eastAsia="微软雅黑" w:hAnsi="Courier" w:cs="微软雅黑" w:hint="eastAsia"/>
          <w:color w:val="535353"/>
          <w:kern w:val="0"/>
          <w:sz w:val="32"/>
          <w:szCs w:val="32"/>
        </w:rPr>
        <w:t>这个键值设置一个快捷通道类型的字符串</w:t>
      </w:r>
      <w:r>
        <w:rPr>
          <w:rFonts w:ascii="Courier" w:eastAsia="微软雅黑" w:hAnsi="Courier" w:cs="Courier"/>
          <w:color w:val="535353"/>
          <w:kern w:val="0"/>
          <w:sz w:val="26"/>
          <w:szCs w:val="26"/>
        </w:rPr>
        <w:t> </w:t>
      </w:r>
    </w:p>
    <w:p w14:paraId="5D7E25B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  <w:r>
        <w:rPr>
          <w:rFonts w:ascii="Courier" w:eastAsia="微软雅黑" w:hAnsi="Courier" w:cs="Courier"/>
          <w:color w:val="535353"/>
          <w:kern w:val="0"/>
          <w:sz w:val="26"/>
          <w:szCs w:val="26"/>
        </w:rPr>
        <w:t>UIApplicationShortcutItemTitle </w:t>
      </w:r>
      <w:r>
        <w:rPr>
          <w:rFonts w:ascii="微软雅黑" w:eastAsia="微软雅黑" w:hAnsi="Courier" w:cs="微软雅黑" w:hint="eastAsia"/>
          <w:color w:val="535353"/>
          <w:kern w:val="0"/>
          <w:sz w:val="32"/>
          <w:szCs w:val="32"/>
        </w:rPr>
        <w:t>这个键值设置标签的标题</w:t>
      </w:r>
    </w:p>
    <w:p w14:paraId="4B7ABE5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  <w:r>
        <w:rPr>
          <w:rFonts w:ascii="微软雅黑" w:eastAsia="微软雅黑" w:hAnsi="Verdana" w:cs="微软雅黑" w:hint="eastAsia"/>
          <w:color w:val="262626"/>
          <w:kern w:val="0"/>
          <w:sz w:val="32"/>
          <w:szCs w:val="32"/>
        </w:rPr>
        <w:t>选填项（下面这些键值不是必须设置的）：</w:t>
      </w:r>
    </w:p>
    <w:p w14:paraId="3EE4108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  <w:r>
        <w:rPr>
          <w:rFonts w:ascii="Courier" w:eastAsia="微软雅黑" w:hAnsi="Courier" w:cs="Courier"/>
          <w:color w:val="535353"/>
          <w:kern w:val="0"/>
          <w:sz w:val="26"/>
          <w:szCs w:val="26"/>
        </w:rPr>
        <w:t>UIApplicationShortcutItemSubtitle 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设置标签的副标题</w:t>
      </w:r>
    </w:p>
    <w:p w14:paraId="4E5AE27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  <w:r>
        <w:rPr>
          <w:rFonts w:ascii="Courier" w:eastAsia="微软雅黑" w:hAnsi="Courier" w:cs="Courier"/>
          <w:color w:val="535353"/>
          <w:kern w:val="0"/>
          <w:sz w:val="26"/>
          <w:szCs w:val="26"/>
        </w:rPr>
        <w:t>UIApplicationShortcutItemIconType 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设置标签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Icon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类型</w:t>
      </w:r>
    </w:p>
    <w:p w14:paraId="0FAF87E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  <w:r>
        <w:rPr>
          <w:rFonts w:ascii="Courier" w:eastAsia="微软雅黑" w:hAnsi="Courier" w:cs="Courier"/>
          <w:color w:val="535353"/>
          <w:kern w:val="0"/>
          <w:sz w:val="26"/>
          <w:szCs w:val="26"/>
        </w:rPr>
        <w:t>UIApplicationShortcutItemIconFile  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设置标签的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Icon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文件</w:t>
      </w:r>
    </w:p>
    <w:p w14:paraId="5BFDDFD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  <w:r>
        <w:rPr>
          <w:rFonts w:ascii="Courier" w:eastAsia="微软雅黑" w:hAnsi="Courier" w:cs="Courier"/>
          <w:color w:val="535353"/>
          <w:kern w:val="0"/>
          <w:sz w:val="26"/>
          <w:szCs w:val="26"/>
        </w:rPr>
        <w:t>UIApplicationShortcutItemUserInfo 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设置信息字典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(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用于传值</w:t>
      </w:r>
      <w:r>
        <w:rPr>
          <w:rFonts w:ascii="Courier" w:eastAsia="微软雅黑" w:hAnsi="Courier" w:cs="Courier"/>
          <w:color w:val="535353"/>
          <w:kern w:val="0"/>
          <w:sz w:val="32"/>
          <w:szCs w:val="32"/>
        </w:rPr>
        <w:t>)</w:t>
      </w:r>
    </w:p>
    <w:p w14:paraId="35803D8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首先，找到项目的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info.plist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文件，右击文件，再将鼠标放在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 xml:space="preserve"> Open As  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上，点击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 xml:space="preserve"> Source  Code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。</w:t>
      </w:r>
    </w:p>
    <w:p w14:paraId="13C52D6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8"/>
          <w:szCs w:val="28"/>
        </w:rPr>
      </w:pP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以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XML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格式打开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 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info.plist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文件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 xml:space="preserve"> 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，插入以下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 xml:space="preserve">  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代码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 xml:space="preserve"> 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即可。或者你也可以直接在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 xml:space="preserve">plist 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文件中，直接键入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key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值再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 xml:space="preserve"> </w:t>
      </w:r>
      <w:r>
        <w:rPr>
          <w:rFonts w:ascii="Verdana" w:eastAsia="微软雅黑" w:hAnsi="Verdana" w:cs="Verdana"/>
          <w:color w:val="262626"/>
          <w:kern w:val="0"/>
          <w:sz w:val="32"/>
          <w:szCs w:val="32"/>
        </w:rPr>
        <w:t>设置。</w:t>
      </w:r>
    </w:p>
    <w:p w14:paraId="0E6B753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kern w:val="0"/>
          <w:sz w:val="28"/>
          <w:szCs w:val="28"/>
        </w:rPr>
      </w:pPr>
      <w:r>
        <w:rPr>
          <w:rFonts w:ascii="Verdana" w:eastAsia="微软雅黑" w:hAnsi="Verdana" w:cs="Verdana"/>
          <w:color w:val="FB0007"/>
          <w:kern w:val="0"/>
          <w:sz w:val="28"/>
          <w:szCs w:val="28"/>
        </w:rPr>
        <w:t>静态标签的设置顺序和显示顺序</w:t>
      </w:r>
      <w:r>
        <w:rPr>
          <w:rFonts w:ascii="Verdana" w:eastAsia="微软雅黑" w:hAnsi="Verdana" w:cs="Verdana"/>
          <w:color w:val="FB0007"/>
          <w:kern w:val="0"/>
          <w:sz w:val="28"/>
          <w:szCs w:val="28"/>
        </w:rPr>
        <w:t xml:space="preserve"> </w:t>
      </w:r>
      <w:r>
        <w:rPr>
          <w:rFonts w:ascii="Verdana" w:eastAsia="微软雅黑" w:hAnsi="Verdana" w:cs="Verdana"/>
          <w:color w:val="FB0007"/>
          <w:kern w:val="0"/>
          <w:sz w:val="28"/>
          <w:szCs w:val="28"/>
        </w:rPr>
        <w:t>是相反的，进栈出栈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。</w:t>
      </w:r>
    </w:p>
    <w:p w14:paraId="4B7CFD5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8"/>
          <w:szCs w:val="28"/>
        </w:rPr>
      </w:pPr>
    </w:p>
    <w:p w14:paraId="1511146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</w:p>
    <w:p w14:paraId="4B48AD0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</w:p>
    <w:p w14:paraId="3E22B7D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B3B3B3"/>
          <w:kern w:val="0"/>
          <w:sz w:val="22"/>
          <w:szCs w:val="22"/>
        </w:rPr>
      </w:pPr>
      <w:r>
        <w:rPr>
          <w:rFonts w:ascii="Verdana" w:eastAsia="微软雅黑" w:hAnsi="Verdana" w:cs="Verdana"/>
          <w:b/>
          <w:bCs/>
          <w:color w:val="B3B3B3"/>
          <w:kern w:val="0"/>
          <w:sz w:val="22"/>
          <w:szCs w:val="22"/>
        </w:rPr>
        <w:t>[html]</w:t>
      </w:r>
      <w:r>
        <w:rPr>
          <w:rFonts w:ascii="Verdana" w:eastAsia="微软雅黑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微软雅黑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微软雅黑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微软雅黑" w:hAnsi="Verdana" w:cs="Verdana"/>
          <w:color w:val="8F8F8F"/>
          <w:kern w:val="0"/>
          <w:sz w:val="22"/>
          <w:szCs w:val="22"/>
        </w:rPr>
        <w:t>copy</w:t>
      </w:r>
    </w:p>
    <w:p w14:paraId="54F2915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B3B3B3"/>
          <w:kern w:val="0"/>
          <w:sz w:val="22"/>
          <w:szCs w:val="22"/>
        </w:rPr>
      </w:pPr>
    </w:p>
    <w:p w14:paraId="78BE63D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B3B3B3"/>
          <w:kern w:val="0"/>
          <w:sz w:val="22"/>
          <w:szCs w:val="22"/>
        </w:rPr>
      </w:pPr>
      <w:r>
        <w:rPr>
          <w:rFonts w:ascii="Verdana" w:eastAsia="微软雅黑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微软雅黑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13E7709C" wp14:editId="30D7D41C">
            <wp:extent cx="203200" cy="203200"/>
            <wp:effectExtent l="0" t="0" r="0" b="0"/>
            <wp:docPr id="8" name="图片 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微软雅黑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62F0FBEE" wp14:editId="51FDB76C">
            <wp:extent cx="1828800" cy="1828800"/>
            <wp:effectExtent l="0" t="0" r="0" b="0"/>
            <wp:docPr id="9" name="图片 9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E409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&lt;array&gt;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057E0384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&lt;/span&gt;&lt;dict&gt;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4E59950D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color w:val="4A4A4A"/>
          <w:kern w:val="0"/>
        </w:rPr>
        <w:t>    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UIApplicationShortcutItemIconType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0F7201"/>
          <w:kern w:val="0"/>
        </w:rPr>
        <w:t>&lt;!--</w:t>
      </w:r>
      <w:r>
        <w:rPr>
          <w:rFonts w:ascii="Consolas" w:eastAsia="微软雅黑" w:hAnsi="Consolas" w:cs="Consolas"/>
          <w:color w:val="0F7201"/>
          <w:kern w:val="0"/>
        </w:rPr>
        <w:t>注释行</w:t>
      </w:r>
      <w:r>
        <w:rPr>
          <w:rFonts w:ascii="Consolas" w:eastAsia="微软雅黑" w:hAnsi="Consolas" w:cs="Consolas"/>
          <w:color w:val="0F7201"/>
          <w:kern w:val="0"/>
        </w:rPr>
        <w:t>    --&gt;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5DB7F31B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color w:val="434343"/>
          <w:kern w:val="0"/>
        </w:rPr>
        <w:t>    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&lt;string&gt;</w:t>
      </w:r>
      <w:r>
        <w:rPr>
          <w:rFonts w:ascii="Consolas" w:eastAsia="微软雅黑" w:hAnsi="Consolas" w:cs="Consolas"/>
          <w:color w:val="434343"/>
          <w:kern w:val="0"/>
        </w:rPr>
        <w:t>UIApplicationShortcutIconTypeDate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74F63569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color w:val="4A4A4A"/>
          <w:kern w:val="0"/>
        </w:rPr>
        <w:t>    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UIApplicationShortcutItemIconFile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0F7201"/>
          <w:kern w:val="0"/>
        </w:rPr>
        <w:t>&lt;!--</w:t>
      </w:r>
      <w:r>
        <w:rPr>
          <w:rFonts w:ascii="Consolas" w:eastAsia="微软雅黑" w:hAnsi="Consolas" w:cs="Consolas"/>
          <w:color w:val="0F7201"/>
          <w:kern w:val="0"/>
        </w:rPr>
        <w:t>自定义图片文件</w:t>
      </w:r>
      <w:r>
        <w:rPr>
          <w:rFonts w:ascii="Consolas" w:eastAsia="微软雅黑" w:hAnsi="Consolas" w:cs="Consolas"/>
          <w:color w:val="0F7201"/>
          <w:kern w:val="0"/>
        </w:rPr>
        <w:t> </w:t>
      </w:r>
      <w:r>
        <w:rPr>
          <w:rFonts w:ascii="Consolas" w:eastAsia="微软雅黑" w:hAnsi="Consolas" w:cs="Consolas"/>
          <w:color w:val="0F7201"/>
          <w:kern w:val="0"/>
        </w:rPr>
        <w:t>替代不理想的系统图标</w:t>
      </w:r>
      <w:r>
        <w:rPr>
          <w:rFonts w:ascii="Consolas" w:eastAsia="微软雅黑" w:hAnsi="Consolas" w:cs="Consolas"/>
          <w:color w:val="0F7201"/>
          <w:kern w:val="0"/>
        </w:rPr>
        <w:t>   --&gt;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246BFED9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color w:val="434343"/>
          <w:kern w:val="0"/>
        </w:rPr>
        <w:t>    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&lt;string&gt;</w:t>
      </w:r>
      <w:r>
        <w:rPr>
          <w:rFonts w:ascii="Consolas" w:eastAsia="微软雅黑" w:hAnsi="Consolas" w:cs="Consolas"/>
          <w:color w:val="434343"/>
          <w:kern w:val="0"/>
        </w:rPr>
        <w:t>tabbar_shoppingcart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  </w:t>
      </w:r>
      <w:r>
        <w:rPr>
          <w:rFonts w:ascii="Consolas" w:eastAsia="微软雅黑" w:hAnsi="Consolas" w:cs="Consolas"/>
          <w:color w:val="0F7201"/>
          <w:kern w:val="0"/>
        </w:rPr>
        <w:t>&lt;!--</w:t>
      </w:r>
      <w:r>
        <w:rPr>
          <w:rFonts w:ascii="Consolas" w:eastAsia="微软雅黑" w:hAnsi="Consolas" w:cs="Consolas"/>
          <w:color w:val="0F7201"/>
          <w:kern w:val="0"/>
        </w:rPr>
        <w:t>图片名称</w:t>
      </w:r>
      <w:r>
        <w:rPr>
          <w:rFonts w:ascii="Consolas" w:eastAsia="微软雅黑" w:hAnsi="Consolas" w:cs="Consolas"/>
          <w:color w:val="0F7201"/>
          <w:kern w:val="0"/>
        </w:rPr>
        <w:t> --&gt;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5E1C8E7E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color w:val="4A4A4A"/>
          <w:kern w:val="0"/>
        </w:rPr>
        <w:t>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UIApplicationShortcutItemTitle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08935271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color w:val="434343"/>
          <w:kern w:val="0"/>
        </w:rPr>
        <w:t>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&lt;/span&gt;&lt;string&gt;</w:t>
      </w:r>
      <w:r>
        <w:rPr>
          <w:rFonts w:ascii="Consolas" w:eastAsia="微软雅黑" w:hAnsi="Consolas" w:cs="Consolas"/>
          <w:color w:val="434343"/>
          <w:kern w:val="0"/>
        </w:rPr>
        <w:t>购物车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16CE644A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color w:val="4A4A4A"/>
          <w:kern w:val="0"/>
        </w:rPr>
        <w:t>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UIApplicationShortcutItemType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06EA16F2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color w:val="434343"/>
          <w:kern w:val="0"/>
        </w:rPr>
        <w:t>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&lt;/span&gt;&lt;string&gt;</w:t>
      </w:r>
      <w:r>
        <w:rPr>
          <w:rFonts w:ascii="Consolas" w:eastAsia="微软雅黑" w:hAnsi="Consolas" w:cs="Consolas"/>
          <w:color w:val="434343"/>
          <w:kern w:val="0"/>
        </w:rPr>
        <w:t>YPYD.UITouchText.cart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5D7EEDE5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&lt;/span&gt;&lt;/dict&gt;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69795BEE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&lt;/span&gt;&lt;dict&gt;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6FC8AF52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UIApplicationShortcutItemIconType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   </w:t>
      </w:r>
      <w:r>
        <w:rPr>
          <w:rFonts w:ascii="Consolas" w:eastAsia="微软雅黑" w:hAnsi="Consolas" w:cs="Consolas"/>
          <w:color w:val="0F7201"/>
          <w:kern w:val="0"/>
        </w:rPr>
        <w:t>&lt;!--  </w:t>
      </w:r>
      <w:r>
        <w:rPr>
          <w:rFonts w:ascii="Consolas" w:eastAsia="微软雅黑" w:hAnsi="Consolas" w:cs="Consolas"/>
          <w:color w:val="0F7201"/>
          <w:kern w:val="0"/>
        </w:rPr>
        <w:t>标签的类型</w:t>
      </w:r>
      <w:r>
        <w:rPr>
          <w:rFonts w:ascii="Consolas" w:eastAsia="微软雅黑" w:hAnsi="Consolas" w:cs="Consolas"/>
          <w:color w:val="0F7201"/>
          <w:kern w:val="0"/>
        </w:rPr>
        <w:t>key   --&gt;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00FAD248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&lt;/span&gt;&lt;string&gt;</w:t>
      </w:r>
      <w:r>
        <w:rPr>
          <w:rFonts w:ascii="Consolas" w:eastAsia="微软雅黑" w:hAnsi="Consolas" w:cs="Consolas"/>
          <w:color w:val="434343"/>
          <w:kern w:val="0"/>
        </w:rPr>
        <w:t>UIApplicationShortcutIconTypeSearch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</w:t>
      </w:r>
      <w:r>
        <w:rPr>
          <w:rFonts w:ascii="Consolas" w:eastAsia="微软雅黑" w:hAnsi="Consolas" w:cs="Consolas"/>
          <w:color w:val="0F7201"/>
          <w:kern w:val="0"/>
        </w:rPr>
        <w:t>&lt;!--  </w:t>
      </w:r>
      <w:r>
        <w:rPr>
          <w:rFonts w:ascii="Consolas" w:eastAsia="微软雅黑" w:hAnsi="Consolas" w:cs="Consolas"/>
          <w:color w:val="0F7201"/>
          <w:kern w:val="0"/>
        </w:rPr>
        <w:t>标签的类型</w:t>
      </w:r>
      <w:r>
        <w:rPr>
          <w:rFonts w:ascii="Consolas" w:eastAsia="微软雅黑" w:hAnsi="Consolas" w:cs="Consolas"/>
          <w:color w:val="0F7201"/>
          <w:kern w:val="0"/>
        </w:rPr>
        <w:t>vale   --&gt;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3161C071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UIApplicationShortcutItemTitle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   </w:t>
      </w:r>
      <w:r>
        <w:rPr>
          <w:rFonts w:ascii="Consolas" w:eastAsia="微软雅黑" w:hAnsi="Consolas" w:cs="Consolas"/>
          <w:color w:val="0F7201"/>
          <w:kern w:val="0"/>
        </w:rPr>
        <w:t>&lt;!--  </w:t>
      </w:r>
      <w:r>
        <w:rPr>
          <w:rFonts w:ascii="Consolas" w:eastAsia="微软雅黑" w:hAnsi="Consolas" w:cs="Consolas"/>
          <w:color w:val="0F7201"/>
          <w:kern w:val="0"/>
        </w:rPr>
        <w:t>必写标签的标题</w:t>
      </w:r>
      <w:r>
        <w:rPr>
          <w:rFonts w:ascii="Consolas" w:eastAsia="微软雅黑" w:hAnsi="Consolas" w:cs="Consolas"/>
          <w:color w:val="0F7201"/>
          <w:kern w:val="0"/>
        </w:rPr>
        <w:t>key   --&gt;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0E206FF1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&lt;/span&gt;&lt;string&gt;</w:t>
      </w:r>
      <w:r>
        <w:rPr>
          <w:rFonts w:ascii="Consolas" w:eastAsia="微软雅黑" w:hAnsi="Consolas" w:cs="Consolas"/>
          <w:color w:val="434343"/>
          <w:kern w:val="0"/>
        </w:rPr>
        <w:t>搜索商品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                     </w:t>
      </w:r>
      <w:r>
        <w:rPr>
          <w:rFonts w:ascii="Consolas" w:eastAsia="微软雅黑" w:hAnsi="Consolas" w:cs="Consolas"/>
          <w:color w:val="0F7201"/>
          <w:kern w:val="0"/>
        </w:rPr>
        <w:t>&lt;!--  </w:t>
      </w:r>
      <w:r>
        <w:rPr>
          <w:rFonts w:ascii="Consolas" w:eastAsia="微软雅黑" w:hAnsi="Consolas" w:cs="Consolas"/>
          <w:color w:val="0F7201"/>
          <w:kern w:val="0"/>
        </w:rPr>
        <w:t>必写标签的标题</w:t>
      </w:r>
      <w:r>
        <w:rPr>
          <w:rFonts w:ascii="Consolas" w:eastAsia="微软雅黑" w:hAnsi="Consolas" w:cs="Consolas"/>
          <w:color w:val="0F7201"/>
          <w:kern w:val="0"/>
        </w:rPr>
        <w:t>vale   --&gt;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0D733B12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UIApplicationShortcutItemType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 </w:t>
      </w:r>
      <w:r>
        <w:rPr>
          <w:rFonts w:ascii="Consolas" w:eastAsia="微软雅黑" w:hAnsi="Consolas" w:cs="Consolas"/>
          <w:color w:val="0F7201"/>
          <w:kern w:val="0"/>
        </w:rPr>
        <w:t>&lt;!--</w:t>
      </w:r>
      <w:r>
        <w:rPr>
          <w:rFonts w:ascii="Consolas" w:eastAsia="微软雅黑" w:hAnsi="Consolas" w:cs="Consolas"/>
          <w:color w:val="0F7201"/>
          <w:kern w:val="0"/>
        </w:rPr>
        <w:t>必写</w:t>
      </w:r>
      <w:r>
        <w:rPr>
          <w:rFonts w:ascii="Consolas" w:eastAsia="微软雅黑" w:hAnsi="Consolas" w:cs="Consolas"/>
          <w:color w:val="0F7201"/>
          <w:kern w:val="0"/>
        </w:rPr>
        <w:t>  </w:t>
      </w:r>
      <w:r>
        <w:rPr>
          <w:rFonts w:ascii="Consolas" w:eastAsia="微软雅黑" w:hAnsi="Consolas" w:cs="Consolas"/>
          <w:color w:val="0F7201"/>
          <w:kern w:val="0"/>
        </w:rPr>
        <w:t>标签的唯一标识</w:t>
      </w:r>
      <w:r>
        <w:rPr>
          <w:rFonts w:ascii="Consolas" w:eastAsia="微软雅黑" w:hAnsi="Consolas" w:cs="Consolas"/>
          <w:color w:val="0F7201"/>
          <w:kern w:val="0"/>
        </w:rPr>
        <w:t>Key </w:t>
      </w:r>
      <w:r>
        <w:rPr>
          <w:rFonts w:ascii="Consolas" w:eastAsia="微软雅黑" w:hAnsi="Consolas" w:cs="Consolas"/>
          <w:color w:val="0F7201"/>
          <w:kern w:val="0"/>
        </w:rPr>
        <w:t>自由定义的一个字符串</w:t>
      </w:r>
      <w:r>
        <w:rPr>
          <w:rFonts w:ascii="Consolas" w:eastAsia="微软雅黑" w:hAnsi="Consolas" w:cs="Consolas"/>
          <w:color w:val="0F7201"/>
          <w:kern w:val="0"/>
        </w:rPr>
        <w:t>--&gt;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18ADDA73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&lt;/span&gt;&lt;string&gt;</w:t>
      </w:r>
      <w:r>
        <w:rPr>
          <w:rFonts w:ascii="Consolas" w:eastAsia="微软雅黑" w:hAnsi="Consolas" w:cs="Consolas"/>
          <w:color w:val="434343"/>
          <w:kern w:val="0"/>
        </w:rPr>
        <w:t>YPYD.UITouchText.search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  </w:t>
      </w:r>
      <w:r>
        <w:rPr>
          <w:rFonts w:ascii="Consolas" w:eastAsia="微软雅黑" w:hAnsi="Consolas" w:cs="Consolas"/>
          <w:color w:val="0F7201"/>
          <w:kern w:val="0"/>
        </w:rPr>
        <w:t>&lt;!--  </w:t>
      </w:r>
      <w:r>
        <w:rPr>
          <w:rFonts w:ascii="Consolas" w:eastAsia="微软雅黑" w:hAnsi="Consolas" w:cs="Consolas"/>
          <w:color w:val="0F7201"/>
          <w:kern w:val="0"/>
        </w:rPr>
        <w:t>必写标签的唯一标识</w:t>
      </w:r>
      <w:r>
        <w:rPr>
          <w:rFonts w:ascii="Consolas" w:eastAsia="微软雅黑" w:hAnsi="Consolas" w:cs="Consolas"/>
          <w:color w:val="0F7201"/>
          <w:kern w:val="0"/>
        </w:rPr>
        <w:t>vale --&gt;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60A232BF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&lt;/span&gt;&lt;/dict&gt;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4981BE16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&lt;/span&gt;&lt;dict&gt;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11663B58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UIApplicationShortcutItemIconType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19FF6148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&lt;/span&gt;&lt;string&gt;</w:t>
      </w:r>
      <w:r>
        <w:rPr>
          <w:rFonts w:ascii="Consolas" w:eastAsia="微软雅黑" w:hAnsi="Consolas" w:cs="Consolas"/>
          <w:color w:val="434343"/>
          <w:kern w:val="0"/>
        </w:rPr>
        <w:t>UIApplicationShortcutIconTypeHome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7543D77A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UIApplicationShortcutItemTitle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46AE58BC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&lt;/span&gt;&lt;string&gt;</w:t>
      </w:r>
      <w:r>
        <w:rPr>
          <w:rFonts w:ascii="Consolas" w:eastAsia="微软雅黑" w:hAnsi="Consolas" w:cs="Consolas"/>
          <w:color w:val="434343"/>
          <w:kern w:val="0"/>
        </w:rPr>
        <w:t>首页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298EF00D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&lt;/span&gt;&lt;key&gt;</w:t>
      </w:r>
      <w:r>
        <w:rPr>
          <w:rFonts w:ascii="Consolas" w:eastAsia="微软雅黑" w:hAnsi="Consolas" w:cs="Consolas"/>
          <w:color w:val="4A4A4A"/>
          <w:kern w:val="0"/>
        </w:rPr>
        <w:t>UIApplicationShortcutItemType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&lt;/key&gt;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6B9BEEB3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34343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34343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34343"/>
          <w:kern w:val="0"/>
        </w:rPr>
        <w:t>    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&lt;/span&gt;&lt;string&gt;</w:t>
      </w:r>
      <w:r>
        <w:rPr>
          <w:rFonts w:ascii="Consolas" w:eastAsia="微软雅黑" w:hAnsi="Consolas" w:cs="Consolas"/>
          <w:color w:val="434343"/>
          <w:kern w:val="0"/>
        </w:rPr>
        <w:t>YPYD.UITouchText.home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&lt;/string&gt;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582129E9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&lt;span</w:t>
      </w:r>
      <w:r>
        <w:rPr>
          <w:rFonts w:ascii="Consolas" w:eastAsia="微软雅黑" w:hAnsi="Consolas" w:cs="Consolas"/>
          <w:color w:val="4A4A4A"/>
          <w:kern w:val="0"/>
        </w:rPr>
        <w:t> </w:t>
      </w:r>
      <w:r>
        <w:rPr>
          <w:rFonts w:ascii="Consolas" w:eastAsia="微软雅黑" w:hAnsi="Consolas" w:cs="Consolas"/>
          <w:color w:val="FB0007"/>
          <w:kern w:val="0"/>
        </w:rPr>
        <w:t>style</w:t>
      </w:r>
      <w:r>
        <w:rPr>
          <w:rFonts w:ascii="Consolas" w:eastAsia="微软雅黑" w:hAnsi="Consolas" w:cs="Consolas"/>
          <w:color w:val="4A4A4A"/>
          <w:kern w:val="0"/>
        </w:rPr>
        <w:t>=</w:t>
      </w:r>
      <w:r>
        <w:rPr>
          <w:rFonts w:ascii="Consolas" w:eastAsia="微软雅黑" w:hAnsi="Consolas" w:cs="Consolas"/>
          <w:color w:val="0000FF"/>
          <w:kern w:val="0"/>
        </w:rPr>
        <w:t>"white-space:pre"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&gt;</w:t>
      </w:r>
      <w:r>
        <w:rPr>
          <w:rFonts w:ascii="Consolas" w:eastAsia="微软雅黑" w:hAnsi="Consolas" w:cs="Consolas"/>
          <w:color w:val="4A4A4A"/>
          <w:kern w:val="0"/>
        </w:rPr>
        <w:t>    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&lt;/span&gt;&lt;/dict&gt;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0B51A43E" w14:textId="77777777" w:rsidR="00D6239B" w:rsidRDefault="00D6239B" w:rsidP="00D6239B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&lt;/array&gt;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561694C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  <w:r>
        <w:rPr>
          <w:rFonts w:ascii="Courier" w:eastAsia="微软雅黑" w:hAnsi="Courier" w:cs="Courier"/>
          <w:kern w:val="0"/>
          <w:sz w:val="28"/>
          <w:szCs w:val="28"/>
        </w:rPr>
        <w:t>如果你的手机支持</w:t>
      </w:r>
      <w:r>
        <w:rPr>
          <w:rFonts w:ascii="Courier" w:eastAsia="微软雅黑" w:hAnsi="Courier" w:cs="Courier"/>
          <w:kern w:val="0"/>
          <w:sz w:val="28"/>
          <w:szCs w:val="28"/>
        </w:rPr>
        <w:t xml:space="preserve"> 3D Touch </w:t>
      </w:r>
      <w:r>
        <w:rPr>
          <w:rFonts w:ascii="Courier" w:eastAsia="微软雅黑" w:hAnsi="Courier" w:cs="Courier"/>
          <w:kern w:val="0"/>
          <w:sz w:val="28"/>
          <w:szCs w:val="28"/>
        </w:rPr>
        <w:t>真机运行程序，会有图</w:t>
      </w:r>
      <w:r>
        <w:rPr>
          <w:rFonts w:ascii="Courier" w:eastAsia="微软雅黑" w:hAnsi="Courier" w:cs="Courier"/>
          <w:kern w:val="0"/>
          <w:sz w:val="28"/>
          <w:szCs w:val="28"/>
        </w:rPr>
        <w:t>3</w:t>
      </w:r>
      <w:r>
        <w:rPr>
          <w:rFonts w:ascii="Courier" w:eastAsia="微软雅黑" w:hAnsi="Courier" w:cs="Courier"/>
          <w:kern w:val="0"/>
          <w:sz w:val="28"/>
          <w:szCs w:val="28"/>
        </w:rPr>
        <w:t>所示的效果。</w:t>
      </w:r>
    </w:p>
    <w:p w14:paraId="3B5636E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微软雅黑" w:hAnsi="Arial" w:cs="Arial"/>
          <w:kern w:val="0"/>
          <w:sz w:val="28"/>
          <w:szCs w:val="28"/>
        </w:rPr>
      </w:pPr>
    </w:p>
    <w:p w14:paraId="75847CD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b/>
          <w:bCs/>
          <w:color w:val="262626"/>
          <w:kern w:val="0"/>
          <w:sz w:val="32"/>
          <w:szCs w:val="32"/>
        </w:rPr>
      </w:pPr>
      <w:r>
        <w:rPr>
          <w:rFonts w:ascii="Verdana" w:eastAsia="微软雅黑" w:hAnsi="Verdana" w:cs="Verdana"/>
          <w:b/>
          <w:bCs/>
          <w:color w:val="262626"/>
          <w:kern w:val="0"/>
          <w:sz w:val="32"/>
          <w:szCs w:val="32"/>
        </w:rPr>
        <w:t>动态标签</w:t>
      </w:r>
    </w:p>
    <w:p w14:paraId="76B5AD1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8"/>
          <w:szCs w:val="28"/>
        </w:rPr>
      </w:pP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动态标签是我们在程序中，通过代码添加的，与之相关的类，主要有三个：</w:t>
      </w:r>
    </w:p>
    <w:p w14:paraId="32BEA16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8"/>
          <w:szCs w:val="28"/>
        </w:rPr>
      </w:pP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UIApplicationShortcutItem 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创建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3DTouch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标签的类</w:t>
      </w:r>
    </w:p>
    <w:p w14:paraId="5643AA7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8"/>
          <w:szCs w:val="28"/>
        </w:rPr>
      </w:pP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UIMutableApplicationShortcutItem 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创建可变的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3DTouch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标签的类</w:t>
      </w:r>
    </w:p>
    <w:p w14:paraId="7CF059B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8"/>
          <w:szCs w:val="28"/>
        </w:rPr>
      </w:pP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UIApplicationShortcutIcon 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创建标签中图片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Icon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的类</w:t>
      </w:r>
    </w:p>
    <w:p w14:paraId="2BAEDFA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8"/>
          <w:szCs w:val="28"/>
        </w:rPr>
      </w:pP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因为这些类是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iOS9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中新增加的类，所以其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api</w:t>
      </w:r>
      <w:r>
        <w:rPr>
          <w:rFonts w:ascii="Verdana" w:eastAsia="微软雅黑" w:hAnsi="Verdana" w:cs="Verdana"/>
          <w:color w:val="262626"/>
          <w:kern w:val="0"/>
          <w:sz w:val="28"/>
          <w:szCs w:val="28"/>
        </w:rPr>
        <w:t>的复杂程度并不大，下面我们来对其中方法与属性进行简要讲解：</w:t>
      </w:r>
    </w:p>
    <w:p w14:paraId="6EC6F49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262626"/>
          <w:kern w:val="0"/>
          <w:sz w:val="26"/>
          <w:szCs w:val="26"/>
        </w:rPr>
      </w:pPr>
    </w:p>
    <w:p w14:paraId="61A2266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微软雅黑" w:hAnsi="Menlo Regular" w:cs="Menlo Regular"/>
          <w:kern w:val="0"/>
          <w:sz w:val="28"/>
          <w:szCs w:val="28"/>
        </w:rPr>
      </w:pPr>
      <w:r>
        <w:rPr>
          <w:rFonts w:ascii="Menlo Regular" w:eastAsia="微软雅黑" w:hAnsi="Menlo Regular" w:cs="Menlo Regular"/>
          <w:b/>
          <w:bCs/>
          <w:kern w:val="0"/>
          <w:sz w:val="28"/>
          <w:szCs w:val="28"/>
        </w:rPr>
        <w:t>UIApplicationShortcutItem</w:t>
      </w:r>
    </w:p>
    <w:p w14:paraId="24A8772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微软雅黑" w:hAnsi="Menlo Regular" w:cs="Menlo Regular"/>
          <w:kern w:val="0"/>
          <w:sz w:val="28"/>
          <w:szCs w:val="28"/>
        </w:rPr>
      </w:pPr>
    </w:p>
    <w:p w14:paraId="6DF06B1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B3B3B3"/>
          <w:kern w:val="0"/>
          <w:sz w:val="22"/>
          <w:szCs w:val="22"/>
        </w:rPr>
      </w:pPr>
      <w:r>
        <w:rPr>
          <w:rFonts w:ascii="Verdana" w:eastAsia="微软雅黑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微软雅黑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微软雅黑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微软雅黑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微软雅黑" w:hAnsi="Verdana" w:cs="Verdana"/>
          <w:color w:val="8F8F8F"/>
          <w:kern w:val="0"/>
          <w:sz w:val="22"/>
          <w:szCs w:val="22"/>
        </w:rPr>
        <w:t>copy</w:t>
      </w:r>
    </w:p>
    <w:p w14:paraId="3B49FDB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B3B3B3"/>
          <w:kern w:val="0"/>
          <w:sz w:val="22"/>
          <w:szCs w:val="22"/>
        </w:rPr>
      </w:pPr>
    </w:p>
    <w:p w14:paraId="2098438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Verdana"/>
          <w:color w:val="B3B3B3"/>
          <w:kern w:val="0"/>
          <w:sz w:val="22"/>
          <w:szCs w:val="22"/>
        </w:rPr>
      </w:pPr>
      <w:r>
        <w:rPr>
          <w:rFonts w:ascii="Verdana" w:eastAsia="微软雅黑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微软雅黑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0D727B89" wp14:editId="7BF9ED50">
            <wp:extent cx="203200" cy="203200"/>
            <wp:effectExtent l="0" t="0" r="0" b="0"/>
            <wp:docPr id="10" name="图片 10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微软雅黑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3E121F42" wp14:editId="5845F0EE">
            <wp:extent cx="1828800" cy="1828800"/>
            <wp:effectExtent l="0" t="0" r="0" b="0"/>
            <wp:docPr id="11" name="图片 1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91C5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@interface</w:t>
      </w:r>
      <w:r>
        <w:rPr>
          <w:rFonts w:ascii="Consolas" w:eastAsia="微软雅黑" w:hAnsi="Consolas" w:cs="Consolas"/>
          <w:color w:val="4A4A4A"/>
          <w:kern w:val="0"/>
        </w:rPr>
        <w:t> UIApplicationShortcutItem : NSObject &lt;NSCopying, NSMutableCopying&gt;  </w:t>
      </w:r>
    </w:p>
    <w:p w14:paraId="3C7EE73E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color w:val="0F7201"/>
          <w:kern w:val="0"/>
        </w:rPr>
        <w:t>//</w:t>
      </w:r>
      <w:r>
        <w:rPr>
          <w:rFonts w:ascii="Consolas" w:eastAsia="微软雅黑" w:hAnsi="Consolas" w:cs="Consolas"/>
          <w:color w:val="0F7201"/>
          <w:kern w:val="0"/>
        </w:rPr>
        <w:t>下面是两个初始化方法</w:t>
      </w:r>
      <w:r>
        <w:rPr>
          <w:rFonts w:ascii="Consolas" w:eastAsia="微软雅黑" w:hAnsi="Consolas" w:cs="Consolas"/>
          <w:color w:val="0F7201"/>
          <w:kern w:val="0"/>
        </w:rPr>
        <w:t> </w:t>
      </w:r>
      <w:r>
        <w:rPr>
          <w:rFonts w:ascii="Consolas" w:eastAsia="微软雅黑" w:hAnsi="Consolas" w:cs="Consolas"/>
          <w:color w:val="0F7201"/>
          <w:kern w:val="0"/>
        </w:rPr>
        <w:t>通过设置</w:t>
      </w:r>
      <w:r>
        <w:rPr>
          <w:rFonts w:ascii="Consolas" w:eastAsia="微软雅黑" w:hAnsi="Consolas" w:cs="Consolas"/>
          <w:color w:val="0F7201"/>
          <w:kern w:val="0"/>
        </w:rPr>
        <w:t>type</w:t>
      </w:r>
      <w:r>
        <w:rPr>
          <w:rFonts w:ascii="Consolas" w:eastAsia="微软雅黑" w:hAnsi="Consolas" w:cs="Consolas"/>
          <w:color w:val="0F7201"/>
          <w:kern w:val="0"/>
        </w:rPr>
        <w:t>，</w:t>
      </w:r>
      <w:r>
        <w:rPr>
          <w:rFonts w:ascii="Consolas" w:eastAsia="微软雅黑" w:hAnsi="Consolas" w:cs="Consolas"/>
          <w:color w:val="0F7201"/>
          <w:kern w:val="0"/>
        </w:rPr>
        <w:t>title</w:t>
      </w:r>
      <w:r>
        <w:rPr>
          <w:rFonts w:ascii="Consolas" w:eastAsia="微软雅黑" w:hAnsi="Consolas" w:cs="Consolas"/>
          <w:color w:val="0F7201"/>
          <w:kern w:val="0"/>
        </w:rPr>
        <w:t>等属性来创建一个标签，这里的</w:t>
      </w:r>
      <w:r>
        <w:rPr>
          <w:rFonts w:ascii="Consolas" w:eastAsia="微软雅黑" w:hAnsi="Consolas" w:cs="Consolas"/>
          <w:color w:val="0F7201"/>
          <w:kern w:val="0"/>
        </w:rPr>
        <w:t>icon</w:t>
      </w:r>
      <w:r>
        <w:rPr>
          <w:rFonts w:ascii="Consolas" w:eastAsia="微软雅黑" w:hAnsi="Consolas" w:cs="Consolas"/>
          <w:color w:val="0F7201"/>
          <w:kern w:val="0"/>
        </w:rPr>
        <w:t>是</w:t>
      </w:r>
      <w:r>
        <w:rPr>
          <w:rFonts w:ascii="Consolas" w:eastAsia="微软雅黑" w:hAnsi="Consolas" w:cs="Consolas"/>
          <w:color w:val="0F7201"/>
          <w:kern w:val="0"/>
        </w:rPr>
        <w:t>UIApplicationShortcutIcon</w:t>
      </w:r>
      <w:r>
        <w:rPr>
          <w:rFonts w:ascii="Consolas" w:eastAsia="微软雅黑" w:hAnsi="Consolas" w:cs="Consolas"/>
          <w:color w:val="0F7201"/>
          <w:kern w:val="0"/>
        </w:rPr>
        <w:t>对象，我们后面再说</w:t>
      </w:r>
      <w:r>
        <w:rPr>
          <w:rFonts w:ascii="Consolas" w:eastAsia="微软雅黑" w:hAnsi="Consolas" w:cs="Consolas"/>
          <w:color w:val="434343"/>
          <w:kern w:val="0"/>
        </w:rPr>
        <w:t>  </w:t>
      </w:r>
    </w:p>
    <w:p w14:paraId="6B7A0399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color w:val="4A4A4A"/>
          <w:kern w:val="0"/>
        </w:rPr>
        <w:t>- (instancetype)initWithType:(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NSString</w:t>
      </w:r>
      <w:r>
        <w:rPr>
          <w:rFonts w:ascii="Consolas" w:eastAsia="微软雅黑" w:hAnsi="Consolas" w:cs="Consolas"/>
          <w:color w:val="4A4A4A"/>
          <w:kern w:val="0"/>
        </w:rPr>
        <w:t> *)type</w:t>
      </w:r>
      <w:r>
        <w:rPr>
          <w:rFonts w:ascii="Consolas" w:eastAsia="微软雅黑" w:hAnsi="Consolas" w:cs="Consolas"/>
          <w:color w:val="D20005"/>
          <w:kern w:val="0"/>
        </w:rPr>
        <w:t> localizedTitle</w:t>
      </w:r>
      <w:r>
        <w:rPr>
          <w:rFonts w:ascii="Consolas" w:eastAsia="微软雅黑" w:hAnsi="Consolas" w:cs="Consolas"/>
          <w:color w:val="4A4A4A"/>
          <w:kern w:val="0"/>
        </w:rPr>
        <w:t>:(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NSString</w:t>
      </w:r>
      <w:r>
        <w:rPr>
          <w:rFonts w:ascii="Consolas" w:eastAsia="微软雅黑" w:hAnsi="Consolas" w:cs="Consolas"/>
          <w:color w:val="4A4A4A"/>
          <w:kern w:val="0"/>
        </w:rPr>
        <w:t> *)localizedTitle</w:t>
      </w:r>
      <w:r>
        <w:rPr>
          <w:rFonts w:ascii="Consolas" w:eastAsia="微软雅黑" w:hAnsi="Consolas" w:cs="Consolas"/>
          <w:color w:val="D20005"/>
          <w:kern w:val="0"/>
        </w:rPr>
        <w:t> localizedSubtitle</w:t>
      </w:r>
      <w:r>
        <w:rPr>
          <w:rFonts w:ascii="Consolas" w:eastAsia="微软雅黑" w:hAnsi="Consolas" w:cs="Consolas"/>
          <w:color w:val="4A4A4A"/>
          <w:kern w:val="0"/>
        </w:rPr>
        <w:t>:(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nullableNSString</w:t>
      </w:r>
      <w:r>
        <w:rPr>
          <w:rFonts w:ascii="Consolas" w:eastAsia="微软雅黑" w:hAnsi="Consolas" w:cs="Consolas"/>
          <w:color w:val="4A4A4A"/>
          <w:kern w:val="0"/>
        </w:rPr>
        <w:t> *)localizedSubtitle</w:t>
      </w:r>
      <w:r>
        <w:rPr>
          <w:rFonts w:ascii="Consolas" w:eastAsia="微软雅黑" w:hAnsi="Consolas" w:cs="Consolas"/>
          <w:color w:val="D20005"/>
          <w:kern w:val="0"/>
        </w:rPr>
        <w:t> icon</w:t>
      </w:r>
      <w:r>
        <w:rPr>
          <w:rFonts w:ascii="Consolas" w:eastAsia="微软雅黑" w:hAnsi="Consolas" w:cs="Consolas"/>
          <w:color w:val="4A4A4A"/>
          <w:kern w:val="0"/>
        </w:rPr>
        <w:t>:(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nullableUIApplicationShortcutIcon</w:t>
      </w:r>
      <w:r>
        <w:rPr>
          <w:rFonts w:ascii="Consolas" w:eastAsia="微软雅黑" w:hAnsi="Consolas" w:cs="Consolas"/>
          <w:color w:val="4A4A4A"/>
          <w:kern w:val="0"/>
        </w:rPr>
        <w:t> *)icon</w:t>
      </w:r>
      <w:r>
        <w:rPr>
          <w:rFonts w:ascii="Consolas" w:eastAsia="微软雅黑" w:hAnsi="Consolas" w:cs="Consolas"/>
          <w:color w:val="D20005"/>
          <w:kern w:val="0"/>
        </w:rPr>
        <w:t> userInfo</w:t>
      </w:r>
      <w:r>
        <w:rPr>
          <w:rFonts w:ascii="Consolas" w:eastAsia="微软雅黑" w:hAnsi="Consolas" w:cs="Consolas"/>
          <w:color w:val="4A4A4A"/>
          <w:kern w:val="0"/>
        </w:rPr>
        <w:t>:(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nullableNSDictionary</w:t>
      </w:r>
      <w:r>
        <w:rPr>
          <w:rFonts w:ascii="Consolas" w:eastAsia="微软雅黑" w:hAnsi="Consolas" w:cs="Consolas"/>
          <w:color w:val="4A4A4A"/>
          <w:kern w:val="0"/>
        </w:rPr>
        <w:t> *)userInfoNS_DESIGNATED_INITIALIZER;  </w:t>
      </w:r>
    </w:p>
    <w:p w14:paraId="42E8E8C3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color w:val="434343"/>
          <w:kern w:val="0"/>
        </w:rPr>
        <w:t>- (instancetype)initWithType:(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NSString</w:t>
      </w:r>
      <w:r>
        <w:rPr>
          <w:rFonts w:ascii="Consolas" w:eastAsia="微软雅黑" w:hAnsi="Consolas" w:cs="Consolas"/>
          <w:color w:val="434343"/>
          <w:kern w:val="0"/>
        </w:rPr>
        <w:t> *)type</w:t>
      </w:r>
      <w:r>
        <w:rPr>
          <w:rFonts w:ascii="Consolas" w:eastAsia="微软雅黑" w:hAnsi="Consolas" w:cs="Consolas"/>
          <w:color w:val="D20005"/>
          <w:kern w:val="0"/>
        </w:rPr>
        <w:t> localizedTitle</w:t>
      </w:r>
      <w:r>
        <w:rPr>
          <w:rFonts w:ascii="Consolas" w:eastAsia="微软雅黑" w:hAnsi="Consolas" w:cs="Consolas"/>
          <w:color w:val="434343"/>
          <w:kern w:val="0"/>
        </w:rPr>
        <w:t>:(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NSString</w:t>
      </w:r>
      <w:r>
        <w:rPr>
          <w:rFonts w:ascii="Consolas" w:eastAsia="微软雅黑" w:hAnsi="Consolas" w:cs="Consolas"/>
          <w:color w:val="434343"/>
          <w:kern w:val="0"/>
        </w:rPr>
        <w:t> *)localizedTitle;  </w:t>
      </w:r>
    </w:p>
    <w:p w14:paraId="7C365521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color w:val="0F7201"/>
          <w:kern w:val="0"/>
        </w:rPr>
        <w:t>//</w:t>
      </w:r>
      <w:r>
        <w:rPr>
          <w:rFonts w:ascii="Consolas" w:eastAsia="微软雅黑" w:hAnsi="Consolas" w:cs="Consolas"/>
          <w:color w:val="0F7201"/>
          <w:kern w:val="0"/>
        </w:rPr>
        <w:t>下面这是一些只读的属性，获取相应的属性值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4B6CE074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@property</w:t>
      </w:r>
      <w:r>
        <w:rPr>
          <w:rFonts w:ascii="Consolas" w:eastAsia="微软雅黑" w:hAnsi="Consolas" w:cs="Consolas"/>
          <w:color w:val="434343"/>
          <w:kern w:val="0"/>
        </w:rPr>
        <w:t> (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nonatomic</w:t>
      </w:r>
      <w:r>
        <w:rPr>
          <w:rFonts w:ascii="Consolas" w:eastAsia="微软雅黑" w:hAnsi="Consolas" w:cs="Consolas"/>
          <w:color w:val="434343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copy</w:t>
      </w:r>
      <w:r>
        <w:rPr>
          <w:rFonts w:ascii="Consolas" w:eastAsia="微软雅黑" w:hAnsi="Consolas" w:cs="Consolas"/>
          <w:color w:val="434343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readonly</w:t>
      </w:r>
      <w:r>
        <w:rPr>
          <w:rFonts w:ascii="Consolas" w:eastAsia="微软雅黑" w:hAnsi="Consolas" w:cs="Consolas"/>
          <w:color w:val="434343"/>
          <w:kern w:val="0"/>
        </w:rPr>
        <w:t>)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NSString</w:t>
      </w:r>
      <w:r>
        <w:rPr>
          <w:rFonts w:ascii="Consolas" w:eastAsia="微软雅黑" w:hAnsi="Consolas" w:cs="Consolas"/>
          <w:color w:val="434343"/>
          <w:kern w:val="0"/>
        </w:rPr>
        <w:t> *type;  </w:t>
      </w:r>
    </w:p>
    <w:p w14:paraId="2AEB9995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@property</w:t>
      </w:r>
      <w:r>
        <w:rPr>
          <w:rFonts w:ascii="Consolas" w:eastAsia="微软雅黑" w:hAnsi="Consolas" w:cs="Consolas"/>
          <w:color w:val="4A4A4A"/>
          <w:kern w:val="0"/>
        </w:rPr>
        <w:t> (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nonatomic</w:t>
      </w:r>
      <w:r>
        <w:rPr>
          <w:rFonts w:ascii="Consolas" w:eastAsia="微软雅黑" w:hAnsi="Consolas" w:cs="Consolas"/>
          <w:color w:val="4A4A4A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copy</w:t>
      </w:r>
      <w:r>
        <w:rPr>
          <w:rFonts w:ascii="Consolas" w:eastAsia="微软雅黑" w:hAnsi="Consolas" w:cs="Consolas"/>
          <w:color w:val="4A4A4A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readonly</w:t>
      </w:r>
      <w:r>
        <w:rPr>
          <w:rFonts w:ascii="Consolas" w:eastAsia="微软雅黑" w:hAnsi="Consolas" w:cs="Consolas"/>
          <w:color w:val="4A4A4A"/>
          <w:kern w:val="0"/>
        </w:rPr>
        <w:t>)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NSString</w:t>
      </w:r>
      <w:r>
        <w:rPr>
          <w:rFonts w:ascii="Consolas" w:eastAsia="微软雅黑" w:hAnsi="Consolas" w:cs="Consolas"/>
          <w:color w:val="4A4A4A"/>
          <w:kern w:val="0"/>
        </w:rPr>
        <w:t> *localizedTitle;  </w:t>
      </w:r>
    </w:p>
    <w:p w14:paraId="2B6FC1FF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@property</w:t>
      </w:r>
      <w:r>
        <w:rPr>
          <w:rFonts w:ascii="Consolas" w:eastAsia="微软雅黑" w:hAnsi="Consolas" w:cs="Consolas"/>
          <w:color w:val="434343"/>
          <w:kern w:val="0"/>
        </w:rPr>
        <w:t> (nullable,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nonatomic</w:t>
      </w:r>
      <w:r>
        <w:rPr>
          <w:rFonts w:ascii="Consolas" w:eastAsia="微软雅黑" w:hAnsi="Consolas" w:cs="Consolas"/>
          <w:color w:val="434343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copy</w:t>
      </w:r>
      <w:r>
        <w:rPr>
          <w:rFonts w:ascii="Consolas" w:eastAsia="微软雅黑" w:hAnsi="Consolas" w:cs="Consolas"/>
          <w:color w:val="434343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readonly</w:t>
      </w:r>
      <w:r>
        <w:rPr>
          <w:rFonts w:ascii="Consolas" w:eastAsia="微软雅黑" w:hAnsi="Consolas" w:cs="Consolas"/>
          <w:color w:val="434343"/>
          <w:kern w:val="0"/>
        </w:rPr>
        <w:t>)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NSString</w:t>
      </w:r>
      <w:r>
        <w:rPr>
          <w:rFonts w:ascii="Consolas" w:eastAsia="微软雅黑" w:hAnsi="Consolas" w:cs="Consolas"/>
          <w:color w:val="434343"/>
          <w:kern w:val="0"/>
        </w:rPr>
        <w:t> *localizedSubtitle;  </w:t>
      </w:r>
    </w:p>
    <w:p w14:paraId="79721772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A4A4A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@property</w:t>
      </w:r>
      <w:r>
        <w:rPr>
          <w:rFonts w:ascii="Consolas" w:eastAsia="微软雅黑" w:hAnsi="Consolas" w:cs="Consolas"/>
          <w:color w:val="4A4A4A"/>
          <w:kern w:val="0"/>
        </w:rPr>
        <w:t> (nullable,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nonatomic</w:t>
      </w:r>
      <w:r>
        <w:rPr>
          <w:rFonts w:ascii="Consolas" w:eastAsia="微软雅黑" w:hAnsi="Consolas" w:cs="Consolas"/>
          <w:color w:val="4A4A4A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copy</w:t>
      </w:r>
      <w:r>
        <w:rPr>
          <w:rFonts w:ascii="Consolas" w:eastAsia="微软雅黑" w:hAnsi="Consolas" w:cs="Consolas"/>
          <w:color w:val="4A4A4A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readonly</w:t>
      </w:r>
      <w:r>
        <w:rPr>
          <w:rFonts w:ascii="Consolas" w:eastAsia="微软雅黑" w:hAnsi="Consolas" w:cs="Consolas"/>
          <w:color w:val="4A4A4A"/>
          <w:kern w:val="0"/>
        </w:rPr>
        <w:t>)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UIApplicationShortcutIcon</w:t>
      </w:r>
      <w:r>
        <w:rPr>
          <w:rFonts w:ascii="Consolas" w:eastAsia="微软雅黑" w:hAnsi="Consolas" w:cs="Consolas"/>
          <w:color w:val="4A4A4A"/>
          <w:kern w:val="0"/>
        </w:rPr>
        <w:t> *icon;</w:t>
      </w:r>
      <w:r>
        <w:rPr>
          <w:rFonts w:ascii="Consolas" w:eastAsia="微软雅黑" w:hAnsi="Consolas" w:cs="Consolas"/>
          <w:color w:val="0F7201"/>
          <w:kern w:val="0"/>
        </w:rPr>
        <w:t>//</w:t>
      </w:r>
      <w:r>
        <w:rPr>
          <w:rFonts w:ascii="Consolas" w:eastAsia="微软雅黑" w:hAnsi="Consolas" w:cs="Consolas"/>
          <w:color w:val="0F7201"/>
          <w:kern w:val="0"/>
        </w:rPr>
        <w:t>系统定义的图标</w:t>
      </w:r>
      <w:r>
        <w:rPr>
          <w:rFonts w:ascii="Consolas" w:eastAsia="微软雅黑" w:hAnsi="Consolas" w:cs="Consolas"/>
          <w:color w:val="4A4A4A"/>
          <w:kern w:val="0"/>
        </w:rPr>
        <w:t>  </w:t>
      </w:r>
    </w:p>
    <w:p w14:paraId="28FA5904" w14:textId="77777777" w:rsidR="00D6239B" w:rsidRDefault="00D6239B" w:rsidP="00D6239B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微软雅黑" w:hAnsi="Consolas" w:cs="Consolas"/>
          <w:color w:val="434343"/>
          <w:kern w:val="0"/>
        </w:rPr>
      </w:pPr>
      <w:r>
        <w:rPr>
          <w:rFonts w:ascii="Consolas" w:eastAsia="微软雅黑" w:hAnsi="Consolas" w:cs="Consolas"/>
          <w:b/>
          <w:bCs/>
          <w:color w:val="0000FF"/>
          <w:kern w:val="0"/>
        </w:rPr>
        <w:t>@property</w:t>
      </w:r>
      <w:r>
        <w:rPr>
          <w:rFonts w:ascii="Consolas" w:eastAsia="微软雅黑" w:hAnsi="Consolas" w:cs="Consolas"/>
          <w:color w:val="434343"/>
          <w:kern w:val="0"/>
        </w:rPr>
        <w:t> (nullable,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nonatomic</w:t>
      </w:r>
      <w:r>
        <w:rPr>
          <w:rFonts w:ascii="Consolas" w:eastAsia="微软雅黑" w:hAnsi="Consolas" w:cs="Consolas"/>
          <w:color w:val="434343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copy</w:t>
      </w:r>
      <w:r>
        <w:rPr>
          <w:rFonts w:ascii="Consolas" w:eastAsia="微软雅黑" w:hAnsi="Consolas" w:cs="Consolas"/>
          <w:color w:val="434343"/>
          <w:kern w:val="0"/>
        </w:rPr>
        <w:t>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readonly</w:t>
      </w:r>
      <w:r>
        <w:rPr>
          <w:rFonts w:ascii="Consolas" w:eastAsia="微软雅黑" w:hAnsi="Consolas" w:cs="Consolas"/>
          <w:color w:val="434343"/>
          <w:kern w:val="0"/>
        </w:rPr>
        <w:t>)NSDictionary&lt;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NSString</w:t>
      </w:r>
      <w:r>
        <w:rPr>
          <w:rFonts w:ascii="Consolas" w:eastAsia="微软雅黑" w:hAnsi="Consolas" w:cs="Consolas"/>
          <w:color w:val="434343"/>
          <w:kern w:val="0"/>
        </w:rPr>
        <w:t> *,</w:t>
      </w:r>
      <w:r>
        <w:rPr>
          <w:rFonts w:ascii="Consolas" w:eastAsia="微软雅黑" w:hAnsi="Consolas" w:cs="Consolas"/>
          <w:b/>
          <w:bCs/>
          <w:color w:val="0000FF"/>
          <w:kern w:val="0"/>
        </w:rPr>
        <w:t>id</w:t>
      </w:r>
      <w:r>
        <w:rPr>
          <w:rFonts w:ascii="Consolas" w:eastAsia="微软雅黑" w:hAnsi="Consolas" w:cs="Consolas"/>
          <w:color w:val="434343"/>
          <w:kern w:val="0"/>
        </w:rPr>
        <w:t> &lt;NSSecureCoding&gt;&gt; *userInfo;  </w:t>
      </w:r>
    </w:p>
    <w:p w14:paraId="2735B7C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微软雅黑" w:hAnsi="Menlo Regular" w:cs="Menlo Regular"/>
          <w:kern w:val="0"/>
          <w:sz w:val="28"/>
          <w:szCs w:val="28"/>
        </w:rPr>
      </w:pPr>
      <w:r>
        <w:rPr>
          <w:rFonts w:ascii="Menlo Regular" w:eastAsia="微软雅黑" w:hAnsi="Menlo Regular" w:cs="Menlo Regular"/>
          <w:b/>
          <w:bCs/>
          <w:kern w:val="0"/>
          <w:sz w:val="28"/>
          <w:szCs w:val="28"/>
        </w:rPr>
        <w:t>UIMutableApplicationShortcutItem</w:t>
      </w:r>
    </w:p>
    <w:p w14:paraId="52D9535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微软雅黑" w:hAnsi="Menlo Regular" w:cs="Menlo Regular"/>
          <w:kern w:val="0"/>
          <w:sz w:val="28"/>
          <w:szCs w:val="28"/>
        </w:rPr>
      </w:pPr>
    </w:p>
    <w:p w14:paraId="76602ED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kern w:val="0"/>
          <w:sz w:val="28"/>
          <w:szCs w:val="28"/>
        </w:rPr>
      </w:pPr>
      <w:r>
        <w:rPr>
          <w:rFonts w:ascii="Arial" w:eastAsia="微软雅黑" w:hAnsi="Arial" w:cs="Arial"/>
          <w:kern w:val="0"/>
          <w:sz w:val="28"/>
          <w:szCs w:val="28"/>
        </w:rPr>
        <w:t>//</w:t>
      </w:r>
      <w:r>
        <w:rPr>
          <w:rFonts w:ascii="PingFang SC Regular" w:eastAsia="PingFang SC Regular" w:hAnsi="Arial" w:cs="PingFang SC Regular" w:hint="eastAsia"/>
          <w:kern w:val="0"/>
          <w:sz w:val="28"/>
          <w:szCs w:val="28"/>
        </w:rPr>
        <w:t>这个类继承于</w:t>
      </w:r>
      <w:r>
        <w:rPr>
          <w:rFonts w:ascii="Arial" w:eastAsia="PingFang SC Regular" w:hAnsi="Arial" w:cs="Arial"/>
          <w:kern w:val="0"/>
          <w:sz w:val="28"/>
          <w:szCs w:val="28"/>
        </w:rPr>
        <w:t xml:space="preserve"> UIApplicationShortcutItem</w:t>
      </w:r>
      <w:r>
        <w:rPr>
          <w:rFonts w:ascii="PingFang SC Regular" w:eastAsia="PingFang SC Regular" w:hAnsi="Arial" w:cs="PingFang SC Regular" w:hint="eastAsia"/>
          <w:kern w:val="0"/>
          <w:sz w:val="28"/>
          <w:szCs w:val="28"/>
        </w:rPr>
        <w:t>，创建的标签可变</w:t>
      </w:r>
    </w:p>
    <w:p w14:paraId="62F0D07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kern w:val="0"/>
          <w:sz w:val="28"/>
          <w:szCs w:val="28"/>
        </w:rPr>
      </w:pPr>
    </w:p>
    <w:p w14:paraId="4B79EBC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1F55F70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3FF2659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0E38BF05" wp14:editId="3204CD27">
            <wp:extent cx="203200" cy="203200"/>
            <wp:effectExtent l="0" t="0" r="0" b="0"/>
            <wp:docPr id="12" name="图片 1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7D3F1CB1" wp14:editId="793CB619">
            <wp:extent cx="1828800" cy="1828800"/>
            <wp:effectExtent l="0" t="0" r="0" b="0"/>
            <wp:docPr id="13" name="图片 13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257A" w14:textId="77777777" w:rsidR="00D6239B" w:rsidRDefault="00D6239B" w:rsidP="00D6239B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@interface</w:t>
      </w:r>
      <w:r>
        <w:rPr>
          <w:rFonts w:ascii="Consolas" w:eastAsia="PingFang SC Regular" w:hAnsi="Consolas" w:cs="Consolas"/>
          <w:color w:val="4A4A4A"/>
          <w:kern w:val="0"/>
        </w:rPr>
        <w:t> UIMutableApplicationShortcutItem : UIApplicationShortcutItem  </w:t>
      </w:r>
    </w:p>
    <w:p w14:paraId="3F1A8812" w14:textId="77777777" w:rsidR="00D6239B" w:rsidRDefault="00D6239B" w:rsidP="00D6239B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@property</w:t>
      </w:r>
      <w:r>
        <w:rPr>
          <w:rFonts w:ascii="Consolas" w:eastAsia="PingFang SC Regular" w:hAnsi="Consolas" w:cs="Consolas"/>
          <w:color w:val="434343"/>
          <w:kern w:val="0"/>
        </w:rPr>
        <w:t>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nonatomic</w:t>
      </w:r>
      <w:r>
        <w:rPr>
          <w:rFonts w:ascii="Consolas" w:eastAsia="PingFang SC Regular" w:hAnsi="Consolas" w:cs="Consolas"/>
          <w:color w:val="434343"/>
          <w:kern w:val="0"/>
        </w:rPr>
        <w:t>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copy</w:t>
      </w:r>
      <w:r>
        <w:rPr>
          <w:rFonts w:ascii="Consolas" w:eastAsia="PingFang SC Regular" w:hAnsi="Consolas" w:cs="Consolas"/>
          <w:color w:val="434343"/>
          <w:kern w:val="0"/>
        </w:rPr>
        <w:t>)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NSString</w:t>
      </w:r>
      <w:r>
        <w:rPr>
          <w:rFonts w:ascii="Consolas" w:eastAsia="PingFang SC Regular" w:hAnsi="Consolas" w:cs="Consolas"/>
          <w:color w:val="434343"/>
          <w:kern w:val="0"/>
        </w:rPr>
        <w:t> *type;  </w:t>
      </w:r>
    </w:p>
    <w:p w14:paraId="77E2F0B4" w14:textId="77777777" w:rsidR="00D6239B" w:rsidRDefault="00D6239B" w:rsidP="00D6239B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@property</w:t>
      </w:r>
      <w:r>
        <w:rPr>
          <w:rFonts w:ascii="Consolas" w:eastAsia="PingFang SC Regular" w:hAnsi="Consolas" w:cs="Consolas"/>
          <w:color w:val="4A4A4A"/>
          <w:kern w:val="0"/>
        </w:rPr>
        <w:t>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nonatomic</w:t>
      </w:r>
      <w:r>
        <w:rPr>
          <w:rFonts w:ascii="Consolas" w:eastAsia="PingFang SC Regular" w:hAnsi="Consolas" w:cs="Consolas"/>
          <w:color w:val="4A4A4A"/>
          <w:kern w:val="0"/>
        </w:rPr>
        <w:t>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copy</w:t>
      </w:r>
      <w:r>
        <w:rPr>
          <w:rFonts w:ascii="Consolas" w:eastAsia="PingFang SC Regular" w:hAnsi="Consolas" w:cs="Consolas"/>
          <w:color w:val="4A4A4A"/>
          <w:kern w:val="0"/>
        </w:rPr>
        <w:t>)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NSString</w:t>
      </w:r>
      <w:r>
        <w:rPr>
          <w:rFonts w:ascii="Consolas" w:eastAsia="PingFang SC Regular" w:hAnsi="Consolas" w:cs="Consolas"/>
          <w:color w:val="4A4A4A"/>
          <w:kern w:val="0"/>
        </w:rPr>
        <w:t> *localizedTitle;  </w:t>
      </w:r>
    </w:p>
    <w:p w14:paraId="5839253F" w14:textId="77777777" w:rsidR="00D6239B" w:rsidRDefault="00D6239B" w:rsidP="00D6239B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@property</w:t>
      </w:r>
      <w:r>
        <w:rPr>
          <w:rFonts w:ascii="Consolas" w:eastAsia="PingFang SC Regular" w:hAnsi="Consolas" w:cs="Consolas"/>
          <w:color w:val="434343"/>
          <w:kern w:val="0"/>
        </w:rPr>
        <w:t> (nullable,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nonatomic</w:t>
      </w:r>
      <w:r>
        <w:rPr>
          <w:rFonts w:ascii="Consolas" w:eastAsia="PingFang SC Regular" w:hAnsi="Consolas" w:cs="Consolas"/>
          <w:color w:val="434343"/>
          <w:kern w:val="0"/>
        </w:rPr>
        <w:t>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copy</w:t>
      </w:r>
      <w:r>
        <w:rPr>
          <w:rFonts w:ascii="Consolas" w:eastAsia="PingFang SC Regular" w:hAnsi="Consolas" w:cs="Consolas"/>
          <w:color w:val="434343"/>
          <w:kern w:val="0"/>
        </w:rPr>
        <w:t>)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NSString</w:t>
      </w:r>
      <w:r>
        <w:rPr>
          <w:rFonts w:ascii="Consolas" w:eastAsia="PingFang SC Regular" w:hAnsi="Consolas" w:cs="Consolas"/>
          <w:color w:val="434343"/>
          <w:kern w:val="0"/>
        </w:rPr>
        <w:t> *localizedSubtitle;  </w:t>
      </w:r>
    </w:p>
    <w:p w14:paraId="2356C578" w14:textId="77777777" w:rsidR="00D6239B" w:rsidRDefault="00D6239B" w:rsidP="00D6239B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@property</w:t>
      </w:r>
      <w:r>
        <w:rPr>
          <w:rFonts w:ascii="Consolas" w:eastAsia="PingFang SC Regular" w:hAnsi="Consolas" w:cs="Consolas"/>
          <w:color w:val="4A4A4A"/>
          <w:kern w:val="0"/>
        </w:rPr>
        <w:t> (nullable,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nonatomic</w:t>
      </w:r>
      <w:r>
        <w:rPr>
          <w:rFonts w:ascii="Consolas" w:eastAsia="PingFang SC Regular" w:hAnsi="Consolas" w:cs="Consolas"/>
          <w:color w:val="4A4A4A"/>
          <w:kern w:val="0"/>
        </w:rPr>
        <w:t>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copy</w:t>
      </w:r>
      <w:r>
        <w:rPr>
          <w:rFonts w:ascii="Consolas" w:eastAsia="PingFang SC Regular" w:hAnsi="Consolas" w:cs="Consolas"/>
          <w:color w:val="4A4A4A"/>
          <w:kern w:val="0"/>
        </w:rPr>
        <w:t>)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UIApplicationShortcutIcon</w:t>
      </w:r>
      <w:r>
        <w:rPr>
          <w:rFonts w:ascii="Consolas" w:eastAsia="PingFang SC Regular" w:hAnsi="Consolas" w:cs="Consolas"/>
          <w:color w:val="4A4A4A"/>
          <w:kern w:val="0"/>
        </w:rPr>
        <w:t> *icon;  </w:t>
      </w:r>
    </w:p>
    <w:p w14:paraId="52E24F6E" w14:textId="77777777" w:rsidR="00D6239B" w:rsidRDefault="00D6239B" w:rsidP="00D6239B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@property</w:t>
      </w:r>
      <w:r>
        <w:rPr>
          <w:rFonts w:ascii="Consolas" w:eastAsia="PingFang SC Regular" w:hAnsi="Consolas" w:cs="Consolas"/>
          <w:color w:val="434343"/>
          <w:kern w:val="0"/>
        </w:rPr>
        <w:t> (nullable,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nonatomic</w:t>
      </w:r>
      <w:r>
        <w:rPr>
          <w:rFonts w:ascii="Consolas" w:eastAsia="PingFang SC Regular" w:hAnsi="Consolas" w:cs="Consolas"/>
          <w:color w:val="434343"/>
          <w:kern w:val="0"/>
        </w:rPr>
        <w:t>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copy</w:t>
      </w:r>
      <w:r>
        <w:rPr>
          <w:rFonts w:ascii="Consolas" w:eastAsia="PingFang SC Regular" w:hAnsi="Consolas" w:cs="Consolas"/>
          <w:color w:val="434343"/>
          <w:kern w:val="0"/>
        </w:rPr>
        <w:t>)NSDictionary&lt;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NSString</w:t>
      </w:r>
      <w:r>
        <w:rPr>
          <w:rFonts w:ascii="Consolas" w:eastAsia="PingFang SC Regular" w:hAnsi="Consolas" w:cs="Consolas"/>
          <w:color w:val="434343"/>
          <w:kern w:val="0"/>
        </w:rPr>
        <w:t> *,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id</w:t>
      </w:r>
      <w:r>
        <w:rPr>
          <w:rFonts w:ascii="Consolas" w:eastAsia="PingFang SC Regular" w:hAnsi="Consolas" w:cs="Consolas"/>
          <w:color w:val="434343"/>
          <w:kern w:val="0"/>
        </w:rPr>
        <w:t> &lt;NSSecureCoding&gt;&gt; *userInfo;  </w:t>
      </w:r>
    </w:p>
    <w:p w14:paraId="4F0E09B3" w14:textId="77777777" w:rsidR="00D6239B" w:rsidRDefault="00D6239B" w:rsidP="00D6239B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@end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6896F09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Verdana" w:eastAsia="PingFang SC Regular" w:hAnsi="Verdana" w:cs="Verdana"/>
          <w:b/>
          <w:bCs/>
          <w:color w:val="262626"/>
          <w:kern w:val="0"/>
          <w:sz w:val="26"/>
          <w:szCs w:val="26"/>
        </w:rPr>
        <w:t>UIApplicationShortcutIcon</w:t>
      </w:r>
    </w:p>
    <w:p w14:paraId="0198C58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5CDE520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57FE117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2922CA67" wp14:editId="36BBABDB">
            <wp:extent cx="203200" cy="203200"/>
            <wp:effectExtent l="0" t="0" r="0" b="0"/>
            <wp:docPr id="14" name="图片 14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58BCD39D" wp14:editId="5F0F0CD1">
            <wp:extent cx="1828800" cy="1828800"/>
            <wp:effectExtent l="0" t="0" r="0" b="0"/>
            <wp:docPr id="15" name="图片 1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D522" w14:textId="77777777" w:rsidR="00D6239B" w:rsidRDefault="00D6239B" w:rsidP="00D6239B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这个类创建标签中的</w:t>
      </w:r>
      <w:r>
        <w:rPr>
          <w:rFonts w:ascii="Consolas" w:eastAsia="PingFang SC Regular" w:hAnsi="Consolas" w:cs="Consolas"/>
          <w:color w:val="0F7201"/>
          <w:kern w:val="0"/>
        </w:rPr>
        <w:t>icon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008A4256" w14:textId="77777777" w:rsidR="00D6239B" w:rsidRDefault="00D6239B" w:rsidP="00D6239B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@interface</w:t>
      </w:r>
      <w:r>
        <w:rPr>
          <w:rFonts w:ascii="Consolas" w:eastAsia="PingFang SC Regular" w:hAnsi="Consolas" w:cs="Consolas"/>
          <w:color w:val="434343"/>
          <w:kern w:val="0"/>
        </w:rPr>
        <w:t> UIApplicationShortcutIcon : NSObject &lt;NSCopying&gt;  </w:t>
      </w:r>
    </w:p>
    <w:p w14:paraId="531F8D92" w14:textId="77777777" w:rsidR="00D6239B" w:rsidRDefault="00D6239B" w:rsidP="00D6239B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创建系统风格的</w:t>
      </w:r>
      <w:r>
        <w:rPr>
          <w:rFonts w:ascii="Consolas" w:eastAsia="PingFang SC Regular" w:hAnsi="Consolas" w:cs="Consolas"/>
          <w:color w:val="0F7201"/>
          <w:kern w:val="0"/>
        </w:rPr>
        <w:t>icon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7C86F9F2" w14:textId="77777777" w:rsidR="00D6239B" w:rsidRDefault="00D6239B" w:rsidP="00D6239B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+ (instancetype)iconWithType:(UIApplicationShortcutIconType)type;  </w:t>
      </w:r>
    </w:p>
    <w:p w14:paraId="612FB166" w14:textId="77777777" w:rsidR="00D6239B" w:rsidRDefault="00D6239B" w:rsidP="00D6239B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创建自定义的图片</w:t>
      </w:r>
      <w:r>
        <w:rPr>
          <w:rFonts w:ascii="Consolas" w:eastAsia="PingFang SC Regular" w:hAnsi="Consolas" w:cs="Consolas"/>
          <w:color w:val="0F7201"/>
          <w:kern w:val="0"/>
        </w:rPr>
        <w:t>icon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7DB572E3" w14:textId="77777777" w:rsidR="00D6239B" w:rsidRDefault="00D6239B" w:rsidP="00D6239B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+ (instancetype)iconWithTemplateImageName:(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NSString</w:t>
      </w:r>
      <w:r>
        <w:rPr>
          <w:rFonts w:ascii="Consolas" w:eastAsia="PingFang SC Regular" w:hAnsi="Consolas" w:cs="Consolas"/>
          <w:color w:val="434343"/>
          <w:kern w:val="0"/>
        </w:rPr>
        <w:t> *)templateImageName;  </w:t>
      </w:r>
    </w:p>
    <w:p w14:paraId="350570B1" w14:textId="77777777" w:rsidR="00D6239B" w:rsidRDefault="00D6239B" w:rsidP="00D6239B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@end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2CC1047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03D49AE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0E48463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5F6BA582" wp14:editId="3FB96888">
            <wp:extent cx="203200" cy="203200"/>
            <wp:effectExtent l="0" t="0" r="0" b="0"/>
            <wp:docPr id="16" name="图片 1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46EC105C" wp14:editId="693C62ED">
            <wp:extent cx="1828800" cy="1828800"/>
            <wp:effectExtent l="0" t="0" r="0" b="0"/>
            <wp:docPr id="17" name="图片 1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CCAD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0F7201"/>
          <w:kern w:val="0"/>
        </w:rPr>
        <w:t>/** </w:t>
      </w:r>
      <w:r>
        <w:rPr>
          <w:rFonts w:ascii="Consolas" w:eastAsia="PingFang SC Regular" w:hAnsi="Consolas" w:cs="Consolas"/>
          <w:color w:val="0F7201"/>
          <w:kern w:val="0"/>
        </w:rPr>
        <w:t>创建</w:t>
      </w:r>
      <w:r>
        <w:rPr>
          <w:rFonts w:ascii="Consolas" w:eastAsia="PingFang SC Regular" w:hAnsi="Consolas" w:cs="Consolas"/>
          <w:color w:val="0F7201"/>
          <w:kern w:val="0"/>
        </w:rPr>
        <w:t>shortcutItems */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43EDBA86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void</w:t>
      </w:r>
      <w:r>
        <w:rPr>
          <w:rFonts w:ascii="Consolas" w:eastAsia="PingFang SC Regular" w:hAnsi="Consolas" w:cs="Consolas"/>
          <w:color w:val="434343"/>
          <w:kern w:val="0"/>
        </w:rPr>
        <w:t>)configShortCutItems {  </w:t>
      </w:r>
    </w:p>
    <w:p w14:paraId="121990EE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NSMutableArray</w:t>
      </w:r>
      <w:r>
        <w:rPr>
          <w:rFonts w:ascii="Consolas" w:eastAsia="PingFang SC Regular" w:hAnsi="Consolas" w:cs="Consolas"/>
          <w:color w:val="4A4A4A"/>
          <w:kern w:val="0"/>
        </w:rPr>
        <w:t> *shortcutItems = [NSMutableArray</w:t>
      </w:r>
      <w:r>
        <w:rPr>
          <w:rFonts w:ascii="Consolas" w:eastAsia="PingFang SC Regular" w:hAnsi="Consolas" w:cs="Consolas"/>
          <w:color w:val="D20005"/>
          <w:kern w:val="0"/>
        </w:rPr>
        <w:t> array</w:t>
      </w:r>
      <w:r>
        <w:rPr>
          <w:rFonts w:ascii="Consolas" w:eastAsia="PingFang SC Regular" w:hAnsi="Consolas" w:cs="Consolas"/>
          <w:color w:val="4A4A4A"/>
          <w:kern w:val="0"/>
        </w:rPr>
        <w:t>];  </w:t>
      </w:r>
    </w:p>
    <w:p w14:paraId="79D9C3AA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</w:t>
      </w:r>
    </w:p>
    <w:p w14:paraId="32343C5B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UIApplicationShortcutItem</w:t>
      </w:r>
      <w:r>
        <w:rPr>
          <w:rFonts w:ascii="Consolas" w:eastAsia="PingFang SC Regular" w:hAnsi="Consolas" w:cs="Consolas"/>
          <w:color w:val="4A4A4A"/>
          <w:kern w:val="0"/>
        </w:rPr>
        <w:t> *item1 = [[UIApplicationShortcutItem</w:t>
      </w:r>
      <w:r>
        <w:rPr>
          <w:rFonts w:ascii="Consolas" w:eastAsia="PingFang SC Regular" w:hAnsi="Consolas" w:cs="Consolas"/>
          <w:color w:val="D20005"/>
          <w:kern w:val="0"/>
        </w:rPr>
        <w:t> alloc</w:t>
      </w:r>
      <w:r>
        <w:rPr>
          <w:rFonts w:ascii="Consolas" w:eastAsia="PingFang SC Regular" w:hAnsi="Consolas" w:cs="Consolas"/>
          <w:color w:val="4A4A4A"/>
          <w:kern w:val="0"/>
        </w:rPr>
        <w:t>]initWithType:</w:t>
      </w:r>
      <w:r>
        <w:rPr>
          <w:rFonts w:ascii="Consolas" w:eastAsia="PingFang SC Regular" w:hAnsi="Consolas" w:cs="Consolas"/>
          <w:color w:val="FB0007"/>
          <w:kern w:val="0"/>
        </w:rPr>
        <w:t>@"YPYD.UITouchText.home"</w:t>
      </w:r>
      <w:r>
        <w:rPr>
          <w:rFonts w:ascii="Consolas" w:eastAsia="PingFang SC Regular" w:hAnsi="Consolas" w:cs="Consolas"/>
          <w:color w:val="D20005"/>
          <w:kern w:val="0"/>
        </w:rPr>
        <w:t> localizedTitle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测试</w:t>
      </w:r>
      <w:r>
        <w:rPr>
          <w:rFonts w:ascii="Consolas" w:eastAsia="PingFang SC Regular" w:hAnsi="Consolas" w:cs="Consolas"/>
          <w:color w:val="FB0007"/>
          <w:kern w:val="0"/>
        </w:rPr>
        <w:t>1"</w:t>
      </w:r>
      <w:r>
        <w:rPr>
          <w:rFonts w:ascii="Consolas" w:eastAsia="PingFang SC Regular" w:hAnsi="Consolas" w:cs="Consolas"/>
          <w:color w:val="D20005"/>
          <w:kern w:val="0"/>
        </w:rPr>
        <w:t> localizedSubtitle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D20005"/>
          <w:kern w:val="0"/>
        </w:rPr>
        <w:t> icon</w:t>
      </w:r>
      <w:r>
        <w:rPr>
          <w:rFonts w:ascii="Consolas" w:eastAsia="PingFang SC Regular" w:hAnsi="Consolas" w:cs="Consolas"/>
          <w:color w:val="4A4A4A"/>
          <w:kern w:val="0"/>
        </w:rPr>
        <w:t>:[UIApplicationShortcutIcon</w:t>
      </w:r>
      <w:r>
        <w:rPr>
          <w:rFonts w:ascii="Consolas" w:eastAsia="PingFang SC Regular" w:hAnsi="Consolas" w:cs="Consolas"/>
          <w:color w:val="D20005"/>
          <w:kern w:val="0"/>
        </w:rPr>
        <w:t> iconWithType</w:t>
      </w:r>
      <w:r>
        <w:rPr>
          <w:rFonts w:ascii="Consolas" w:eastAsia="PingFang SC Regular" w:hAnsi="Consolas" w:cs="Consolas"/>
          <w:color w:val="4A4A4A"/>
          <w:kern w:val="0"/>
        </w:rPr>
        <w:t>:UIApplicationShortcutIconTypeHome]</w:t>
      </w:r>
      <w:r>
        <w:rPr>
          <w:rFonts w:ascii="Consolas" w:eastAsia="PingFang SC Regular" w:hAnsi="Consolas" w:cs="Consolas"/>
          <w:color w:val="D20005"/>
          <w:kern w:val="0"/>
        </w:rPr>
        <w:t> userInfo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4A4A4A"/>
          <w:kern w:val="0"/>
        </w:rPr>
        <w:t>];  </w:t>
      </w:r>
    </w:p>
    <w:p w14:paraId="18FC429B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</w:t>
      </w:r>
    </w:p>
    <w:p w14:paraId="2093FC18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UIApplicationShortcutItem</w:t>
      </w:r>
      <w:r>
        <w:rPr>
          <w:rFonts w:ascii="Consolas" w:eastAsia="PingFang SC Regular" w:hAnsi="Consolas" w:cs="Consolas"/>
          <w:color w:val="4A4A4A"/>
          <w:kern w:val="0"/>
        </w:rPr>
        <w:t> *item2 = [[UIApplicationShortcutItem</w:t>
      </w:r>
      <w:r>
        <w:rPr>
          <w:rFonts w:ascii="Consolas" w:eastAsia="PingFang SC Regular" w:hAnsi="Consolas" w:cs="Consolas"/>
          <w:color w:val="D20005"/>
          <w:kern w:val="0"/>
        </w:rPr>
        <w:t> alloc</w:t>
      </w:r>
      <w:r>
        <w:rPr>
          <w:rFonts w:ascii="Consolas" w:eastAsia="PingFang SC Regular" w:hAnsi="Consolas" w:cs="Consolas"/>
          <w:color w:val="4A4A4A"/>
          <w:kern w:val="0"/>
        </w:rPr>
        <w:t>]initWithType:</w:t>
      </w:r>
      <w:r>
        <w:rPr>
          <w:rFonts w:ascii="Consolas" w:eastAsia="PingFang SC Regular" w:hAnsi="Consolas" w:cs="Consolas"/>
          <w:color w:val="FB0007"/>
          <w:kern w:val="0"/>
        </w:rPr>
        <w:t>@"YPYD.UITouchText.search"</w:t>
      </w:r>
      <w:r>
        <w:rPr>
          <w:rFonts w:ascii="Consolas" w:eastAsia="PingFang SC Regular" w:hAnsi="Consolas" w:cs="Consolas"/>
          <w:color w:val="D20005"/>
          <w:kern w:val="0"/>
        </w:rPr>
        <w:t> localizedTitle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测试</w:t>
      </w:r>
      <w:r>
        <w:rPr>
          <w:rFonts w:ascii="Consolas" w:eastAsia="PingFang SC Regular" w:hAnsi="Consolas" w:cs="Consolas"/>
          <w:color w:val="FB0007"/>
          <w:kern w:val="0"/>
        </w:rPr>
        <w:t>2"</w:t>
      </w:r>
      <w:r>
        <w:rPr>
          <w:rFonts w:ascii="Consolas" w:eastAsia="PingFang SC Regular" w:hAnsi="Consolas" w:cs="Consolas"/>
          <w:color w:val="D20005"/>
          <w:kern w:val="0"/>
        </w:rPr>
        <w:t> localizedSubtitle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测试</w:t>
      </w:r>
      <w:r>
        <w:rPr>
          <w:rFonts w:ascii="Consolas" w:eastAsia="PingFang SC Regular" w:hAnsi="Consolas" w:cs="Consolas"/>
          <w:color w:val="FB0007"/>
          <w:kern w:val="0"/>
        </w:rPr>
        <w:t>2</w:t>
      </w:r>
      <w:r>
        <w:rPr>
          <w:rFonts w:ascii="Consolas" w:eastAsia="PingFang SC Regular" w:hAnsi="Consolas" w:cs="Consolas"/>
          <w:color w:val="FB0007"/>
          <w:kern w:val="0"/>
        </w:rPr>
        <w:t>副标题</w:t>
      </w:r>
      <w:r>
        <w:rPr>
          <w:rFonts w:ascii="Consolas" w:eastAsia="PingFang SC Regular" w:hAnsi="Consolas" w:cs="Consolas"/>
          <w:color w:val="FB0007"/>
          <w:kern w:val="0"/>
        </w:rPr>
        <w:t>"</w:t>
      </w:r>
      <w:r>
        <w:rPr>
          <w:rFonts w:ascii="Consolas" w:eastAsia="PingFang SC Regular" w:hAnsi="Consolas" w:cs="Consolas"/>
          <w:color w:val="D20005"/>
          <w:kern w:val="0"/>
        </w:rPr>
        <w:t> icon</w:t>
      </w:r>
      <w:r>
        <w:rPr>
          <w:rFonts w:ascii="Consolas" w:eastAsia="PingFang SC Regular" w:hAnsi="Consolas" w:cs="Consolas"/>
          <w:color w:val="4A4A4A"/>
          <w:kern w:val="0"/>
        </w:rPr>
        <w:t>:[UIApplicationShortcutIcon</w:t>
      </w:r>
      <w:r>
        <w:rPr>
          <w:rFonts w:ascii="Consolas" w:eastAsia="PingFang SC Regular" w:hAnsi="Consolas" w:cs="Consolas"/>
          <w:color w:val="D20005"/>
          <w:kern w:val="0"/>
        </w:rPr>
        <w:t> iconWithType</w:t>
      </w:r>
      <w:r>
        <w:rPr>
          <w:rFonts w:ascii="Consolas" w:eastAsia="PingFang SC Regular" w:hAnsi="Consolas" w:cs="Consolas"/>
          <w:color w:val="4A4A4A"/>
          <w:kern w:val="0"/>
        </w:rPr>
        <w:t>:UIApplicationShortcutIconTypeSearch]  </w:t>
      </w:r>
    </w:p>
    <w:p w14:paraId="683AD8A4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D20005"/>
          <w:kern w:val="0"/>
        </w:rPr>
        <w:t> userInfo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434343"/>
          <w:kern w:val="0"/>
        </w:rPr>
        <w:t>];  </w:t>
      </w:r>
    </w:p>
    <w:p w14:paraId="34960710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[shortcutItems</w:t>
      </w:r>
      <w:r>
        <w:rPr>
          <w:rFonts w:ascii="Consolas" w:eastAsia="PingFang SC Regular" w:hAnsi="Consolas" w:cs="Consolas"/>
          <w:color w:val="D20005"/>
          <w:kern w:val="0"/>
        </w:rPr>
        <w:t> addObject</w:t>
      </w:r>
      <w:r>
        <w:rPr>
          <w:rFonts w:ascii="Consolas" w:eastAsia="PingFang SC Regular" w:hAnsi="Consolas" w:cs="Consolas"/>
          <w:color w:val="4A4A4A"/>
          <w:kern w:val="0"/>
        </w:rPr>
        <w:t>:item2];  </w:t>
      </w:r>
    </w:p>
    <w:p w14:paraId="7A99B179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[shortcutItems</w:t>
      </w:r>
      <w:r>
        <w:rPr>
          <w:rFonts w:ascii="Consolas" w:eastAsia="PingFang SC Regular" w:hAnsi="Consolas" w:cs="Consolas"/>
          <w:color w:val="D20005"/>
          <w:kern w:val="0"/>
        </w:rPr>
        <w:t> addObject</w:t>
      </w:r>
      <w:r>
        <w:rPr>
          <w:rFonts w:ascii="Consolas" w:eastAsia="PingFang SC Regular" w:hAnsi="Consolas" w:cs="Consolas"/>
          <w:color w:val="434343"/>
          <w:kern w:val="0"/>
        </w:rPr>
        <w:t>:item1];  </w:t>
      </w:r>
    </w:p>
    <w:p w14:paraId="753A65CA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[[UIApplication</w:t>
      </w:r>
      <w:r>
        <w:rPr>
          <w:rFonts w:ascii="Consolas" w:eastAsia="PingFang SC Regular" w:hAnsi="Consolas" w:cs="Consolas"/>
          <w:color w:val="D20005"/>
          <w:kern w:val="0"/>
        </w:rPr>
        <w:t> sharedApplication</w:t>
      </w:r>
      <w:r>
        <w:rPr>
          <w:rFonts w:ascii="Consolas" w:eastAsia="PingFang SC Regular" w:hAnsi="Consolas" w:cs="Consolas"/>
          <w:color w:val="4A4A4A"/>
          <w:kern w:val="0"/>
        </w:rPr>
        <w:t>]</w:t>
      </w:r>
      <w:r>
        <w:rPr>
          <w:rFonts w:ascii="Consolas" w:eastAsia="PingFang SC Regular" w:hAnsi="Consolas" w:cs="Consolas"/>
          <w:color w:val="D20005"/>
          <w:kern w:val="0"/>
        </w:rPr>
        <w:t> setShortcutItems</w:t>
      </w:r>
      <w:r>
        <w:rPr>
          <w:rFonts w:ascii="Consolas" w:eastAsia="PingFang SC Regular" w:hAnsi="Consolas" w:cs="Consolas"/>
          <w:color w:val="4A4A4A"/>
          <w:kern w:val="0"/>
        </w:rPr>
        <w:t>:shortcutItems];  </w:t>
      </w:r>
    </w:p>
    <w:p w14:paraId="5C5FF9E1" w14:textId="77777777" w:rsidR="00D6239B" w:rsidRDefault="00D6239B" w:rsidP="00D6239B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262626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34343"/>
          <w:kern w:val="0"/>
        </w:rPr>
        <w:t>}  </w:t>
      </w:r>
    </w:p>
    <w:p w14:paraId="6902248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Consolas" w:eastAsia="PingFang SC Regular" w:hAnsi="Consolas" w:cs="Consolas"/>
          <w:color w:val="262626"/>
          <w:kern w:val="0"/>
          <w:sz w:val="28"/>
          <w:szCs w:val="28"/>
        </w:rPr>
      </w:pP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创建好标签后，将其添加如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application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的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hortcutItems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数组中即可，示例如图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 xml:space="preserve"> 8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：</w:t>
      </w:r>
    </w:p>
    <w:p w14:paraId="1240F9B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61B86F5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7B944D9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262626"/>
          <w:kern w:val="0"/>
          <w:sz w:val="28"/>
          <w:szCs w:val="28"/>
        </w:rPr>
      </w:pPr>
    </w:p>
    <w:p w14:paraId="0371BD2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3D7146A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</w:pPr>
    </w:p>
    <w:p w14:paraId="3DB10A5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4BE6FEA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77C526D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616FC07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4CABFF34" wp14:editId="7D6A5750">
            <wp:extent cx="203200" cy="203200"/>
            <wp:effectExtent l="0" t="0" r="0" b="0"/>
            <wp:docPr id="18" name="图片 1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73A487B4" wp14:editId="09F6F71C">
            <wp:extent cx="1828800" cy="1828800"/>
            <wp:effectExtent l="0" t="0" r="0" b="0"/>
            <wp:docPr id="19" name="图片 19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CEFB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&lt;/pre&gt;&lt;p style=</w:t>
      </w:r>
      <w:r>
        <w:rPr>
          <w:rFonts w:ascii="Consolas" w:eastAsia="PingFang SC Regular" w:hAnsi="Consolas" w:cs="Consolas"/>
          <w:color w:val="FB0007"/>
          <w:kern w:val="0"/>
        </w:rPr>
        <w:t>"margin-top:0px; margin-bottom:0px; font-size:14px; line-height:normal; font-family:Menlo"</w:t>
      </w:r>
      <w:r>
        <w:rPr>
          <w:rFonts w:ascii="Consolas" w:eastAsia="PingFang SC Regular" w:hAnsi="Consolas" w:cs="Consolas"/>
          <w:color w:val="4A4A4A"/>
          <w:kern w:val="0"/>
        </w:rPr>
        <w:t>&gt;&lt;/p&gt;&lt;p style=</w:t>
      </w:r>
      <w:r>
        <w:rPr>
          <w:rFonts w:ascii="Consolas" w:eastAsia="PingFang SC Regular" w:hAnsi="Consolas" w:cs="Consolas"/>
          <w:color w:val="FB0007"/>
          <w:kern w:val="0"/>
        </w:rPr>
        <w:t>"color:rgb(51,51,51); font-family:Menlo; font-size:14px; margin-top:0px; margin-bottom:0px; line-height:normal"</w:t>
      </w:r>
      <w:r>
        <w:rPr>
          <w:rFonts w:ascii="Consolas" w:eastAsia="PingFang SC Regular" w:hAnsi="Consolas" w:cs="Consolas"/>
          <w:color w:val="4A4A4A"/>
          <w:kern w:val="0"/>
        </w:rPr>
        <w:t>&gt;&lt;/p&gt;&lt;div style=</w:t>
      </w:r>
      <w:r>
        <w:rPr>
          <w:rFonts w:ascii="Consolas" w:eastAsia="PingFang SC Regular" w:hAnsi="Consolas" w:cs="Consolas"/>
          <w:color w:val="FB0007"/>
          <w:kern w:val="0"/>
        </w:rPr>
        <w:t>"color:rgb(51,51,51); font-family:Verdana,sans-serif,</w:t>
      </w:r>
      <w:r>
        <w:rPr>
          <w:rFonts w:ascii="Consolas" w:eastAsia="PingFang SC Regular" w:hAnsi="Consolas" w:cs="Consolas"/>
          <w:color w:val="FB0007"/>
          <w:kern w:val="0"/>
        </w:rPr>
        <w:t>宋体</w:t>
      </w:r>
      <w:r>
        <w:rPr>
          <w:rFonts w:ascii="Consolas" w:eastAsia="PingFang SC Regular" w:hAnsi="Consolas" w:cs="Consolas"/>
          <w:color w:val="FB0007"/>
          <w:kern w:val="0"/>
        </w:rPr>
        <w:t>; font-size:16px"</w:t>
      </w:r>
      <w:r>
        <w:rPr>
          <w:rFonts w:ascii="Consolas" w:eastAsia="PingFang SC Regular" w:hAnsi="Consolas" w:cs="Consolas"/>
          <w:color w:val="4A4A4A"/>
          <w:kern w:val="0"/>
        </w:rPr>
        <w:t>&gt;&lt;/div&gt;&lt;p style=</w:t>
      </w:r>
      <w:r>
        <w:rPr>
          <w:rFonts w:ascii="Consolas" w:eastAsia="PingFang SC Regular" w:hAnsi="Consolas" w:cs="Consolas"/>
          <w:color w:val="FB0007"/>
          <w:kern w:val="0"/>
        </w:rPr>
        <w:t>"margin-top:0px; margin-bottom:0px; line-height:normal"</w:t>
      </w:r>
      <w:r>
        <w:rPr>
          <w:rFonts w:ascii="Consolas" w:eastAsia="PingFang SC Regular" w:hAnsi="Consolas" w:cs="Consolas"/>
          <w:color w:val="4A4A4A"/>
          <w:kern w:val="0"/>
        </w:rPr>
        <w:t>&gt;&lt;img src=</w:t>
      </w:r>
      <w:r>
        <w:rPr>
          <w:rFonts w:ascii="Consolas" w:eastAsia="PingFang SC Regular" w:hAnsi="Consolas" w:cs="Consolas"/>
          <w:color w:val="FB0007"/>
          <w:kern w:val="0"/>
        </w:rPr>
        <w:t>"http://img.blog.csdn.net/20160128105549280?watermark/2/text/aHR0cDovL2Jsb2cuY3Nkbi5uZXQv/font/5a6L5L2T/fontsize/400/fill/I0JBQkFCMA==/dissolve/70/gravity/Center"</w:t>
      </w:r>
      <w:r>
        <w:rPr>
          <w:rFonts w:ascii="Consolas" w:eastAsia="PingFang SC Regular" w:hAnsi="Consolas" w:cs="Consolas"/>
          <w:color w:val="4A4A4A"/>
          <w:kern w:val="0"/>
        </w:rPr>
        <w:t> width=</w:t>
      </w:r>
      <w:r>
        <w:rPr>
          <w:rFonts w:ascii="Consolas" w:eastAsia="PingFang SC Regular" w:hAnsi="Consolas" w:cs="Consolas"/>
          <w:color w:val="FB0007"/>
          <w:kern w:val="0"/>
        </w:rPr>
        <w:t>"375"</w:t>
      </w:r>
      <w:r>
        <w:rPr>
          <w:rFonts w:ascii="Consolas" w:eastAsia="PingFang SC Regular" w:hAnsi="Consolas" w:cs="Consolas"/>
          <w:color w:val="4A4A4A"/>
          <w:kern w:val="0"/>
        </w:rPr>
        <w:t> height=</w:t>
      </w:r>
      <w:r>
        <w:rPr>
          <w:rFonts w:ascii="Consolas" w:eastAsia="PingFang SC Regular" w:hAnsi="Consolas" w:cs="Consolas"/>
          <w:color w:val="FB0007"/>
          <w:kern w:val="0"/>
        </w:rPr>
        <w:t>"667"</w:t>
      </w:r>
      <w:r>
        <w:rPr>
          <w:rFonts w:ascii="Consolas" w:eastAsia="PingFang SC Regular" w:hAnsi="Consolas" w:cs="Consolas"/>
          <w:color w:val="4A4A4A"/>
          <w:kern w:val="0"/>
        </w:rPr>
        <w:t> alt=</w:t>
      </w:r>
      <w:r>
        <w:rPr>
          <w:rFonts w:ascii="Consolas" w:eastAsia="PingFang SC Regular" w:hAnsi="Consolas" w:cs="Consolas"/>
          <w:color w:val="FB0007"/>
          <w:kern w:val="0"/>
        </w:rPr>
        <w:t>""</w:t>
      </w:r>
      <w:r>
        <w:rPr>
          <w:rFonts w:ascii="Consolas" w:eastAsia="PingFang SC Regular" w:hAnsi="Consolas" w:cs="Consolas"/>
          <w:color w:val="4A4A4A"/>
          <w:kern w:val="0"/>
        </w:rPr>
        <w:t> /&gt;&lt;/p&gt;&lt;p style=</w:t>
      </w:r>
      <w:r>
        <w:rPr>
          <w:rFonts w:ascii="Consolas" w:eastAsia="PingFang SC Regular" w:hAnsi="Consolas" w:cs="Consolas"/>
          <w:color w:val="FB0007"/>
          <w:kern w:val="0"/>
        </w:rPr>
        <w:t>"color:rgb(51,51,51); font-family:Helvetica; font-size:16px; margin-top:0px; margin-bottom:0px; line-height:normal"</w:t>
      </w:r>
      <w:r>
        <w:rPr>
          <w:rFonts w:ascii="Consolas" w:eastAsia="PingFang SC Regular" w:hAnsi="Consolas" w:cs="Consolas"/>
          <w:color w:val="4A4A4A"/>
          <w:kern w:val="0"/>
        </w:rPr>
        <w:t>&gt;&lt;img src=</w:t>
      </w:r>
      <w:r>
        <w:rPr>
          <w:rFonts w:ascii="Consolas" w:eastAsia="PingFang SC Regular" w:hAnsi="Consolas" w:cs="Consolas"/>
          <w:color w:val="FB0007"/>
          <w:kern w:val="0"/>
        </w:rPr>
        <w:t>""</w:t>
      </w:r>
      <w:r>
        <w:rPr>
          <w:rFonts w:ascii="Consolas" w:eastAsia="PingFang SC Regular" w:hAnsi="Consolas" w:cs="Consolas"/>
          <w:color w:val="4A4A4A"/>
          <w:kern w:val="0"/>
        </w:rPr>
        <w:t> alt=</w:t>
      </w:r>
      <w:r>
        <w:rPr>
          <w:rFonts w:ascii="Consolas" w:eastAsia="PingFang SC Regular" w:hAnsi="Consolas" w:cs="Consolas"/>
          <w:color w:val="FB0007"/>
          <w:kern w:val="0"/>
        </w:rPr>
        <w:t>""</w:t>
      </w:r>
      <w:r>
        <w:rPr>
          <w:rFonts w:ascii="Consolas" w:eastAsia="PingFang SC Regular" w:hAnsi="Consolas" w:cs="Consolas"/>
          <w:color w:val="4A4A4A"/>
          <w:kern w:val="0"/>
        </w:rPr>
        <w:t> /&gt;&lt;/p&gt;&lt;p style=</w:t>
      </w:r>
      <w:r>
        <w:rPr>
          <w:rFonts w:ascii="Consolas" w:eastAsia="PingFang SC Regular" w:hAnsi="Consolas" w:cs="Consolas"/>
          <w:color w:val="FB0007"/>
          <w:kern w:val="0"/>
        </w:rPr>
        <w:t>"color:rgb(51,51,51); font-family:Helvetica; font-size:16px; margin-top:0px; margin-bottom:0px; line-height:normal"</w:t>
      </w:r>
      <w:r>
        <w:rPr>
          <w:rFonts w:ascii="Consolas" w:eastAsia="PingFang SC Regular" w:hAnsi="Consolas" w:cs="Consolas"/>
          <w:color w:val="4A4A4A"/>
          <w:kern w:val="0"/>
        </w:rPr>
        <w:t>&gt;</w:t>
      </w:r>
      <w:r>
        <w:rPr>
          <w:rFonts w:ascii="Consolas" w:eastAsia="PingFang SC Regular" w:hAnsi="Consolas" w:cs="Consolas"/>
          <w:color w:val="4A4A4A"/>
          <w:kern w:val="0"/>
        </w:rPr>
        <w:t>图</w:t>
      </w:r>
      <w:r>
        <w:rPr>
          <w:rFonts w:ascii="Consolas" w:eastAsia="PingFang SC Regular" w:hAnsi="Consolas" w:cs="Consolas"/>
          <w:color w:val="4A4A4A"/>
          <w:kern w:val="0"/>
        </w:rPr>
        <w:t> 8 &lt;/p&gt;&lt;p style=</w:t>
      </w:r>
      <w:r>
        <w:rPr>
          <w:rFonts w:ascii="Consolas" w:eastAsia="PingFang SC Regular" w:hAnsi="Consolas" w:cs="Consolas"/>
          <w:color w:val="FB0007"/>
          <w:kern w:val="0"/>
        </w:rPr>
        <w:t>"color:rgb(51,51,51); font-family:Helvetica; font-size:16px; margin-top:0px; margin-bottom:0px; line-height:normal"</w:t>
      </w:r>
      <w:r>
        <w:rPr>
          <w:rFonts w:ascii="Consolas" w:eastAsia="PingFang SC Regular" w:hAnsi="Consolas" w:cs="Consolas"/>
          <w:color w:val="4A4A4A"/>
          <w:kern w:val="0"/>
        </w:rPr>
        <w:t>&gt;&lt;span style=</w:t>
      </w:r>
      <w:r>
        <w:rPr>
          <w:rFonts w:ascii="Consolas" w:eastAsia="PingFang SC Regular" w:hAnsi="Consolas" w:cs="Consolas"/>
          <w:color w:val="FB0007"/>
          <w:kern w:val="0"/>
        </w:rPr>
        <w:t>"color:rgb(51,51,51); font-family:Verdana,sans-serif,</w:t>
      </w:r>
      <w:r>
        <w:rPr>
          <w:rFonts w:ascii="Consolas" w:eastAsia="PingFang SC Regular" w:hAnsi="Consolas" w:cs="Consolas"/>
          <w:color w:val="FB0007"/>
          <w:kern w:val="0"/>
        </w:rPr>
        <w:t>宋体</w:t>
      </w:r>
      <w:r>
        <w:rPr>
          <w:rFonts w:ascii="Consolas" w:eastAsia="PingFang SC Regular" w:hAnsi="Consolas" w:cs="Consolas"/>
          <w:color w:val="FB0007"/>
          <w:kern w:val="0"/>
        </w:rPr>
        <w:t>; font-size:16px; letter-spacing:0.5px"</w:t>
      </w:r>
      <w:r>
        <w:rPr>
          <w:rFonts w:ascii="Consolas" w:eastAsia="PingFang SC Regular" w:hAnsi="Consolas" w:cs="Consolas"/>
          <w:color w:val="4A4A4A"/>
          <w:kern w:val="0"/>
        </w:rPr>
        <w:t>&gt;</w:t>
      </w:r>
      <w:r>
        <w:rPr>
          <w:rFonts w:ascii="Consolas" w:eastAsia="PingFang SC Regular" w:hAnsi="Consolas" w:cs="Consolas"/>
          <w:color w:val="4A4A4A"/>
          <w:kern w:val="0"/>
        </w:rPr>
        <w:t>这里，将系统风格</w:t>
      </w:r>
      <w:r>
        <w:rPr>
          <w:rFonts w:ascii="Consolas" w:eastAsia="PingFang SC Regular" w:hAnsi="Consolas" w:cs="Consolas"/>
          <w:color w:val="4A4A4A"/>
          <w:kern w:val="0"/>
        </w:rPr>
        <w:t>icon</w:t>
      </w:r>
      <w:r>
        <w:rPr>
          <w:rFonts w:ascii="Consolas" w:eastAsia="PingFang SC Regular" w:hAnsi="Consolas" w:cs="Consolas"/>
          <w:color w:val="4A4A4A"/>
          <w:kern w:val="0"/>
        </w:rPr>
        <w:t>的枚举列举如下：</w:t>
      </w:r>
      <w:r>
        <w:rPr>
          <w:rFonts w:ascii="Consolas" w:eastAsia="PingFang SC Regular" w:hAnsi="Consolas" w:cs="Consolas"/>
          <w:color w:val="4A4A4A"/>
          <w:kern w:val="0"/>
        </w:rPr>
        <w:t>&lt;/span&gt;&lt;/p&gt;&lt;p style=</w:t>
      </w:r>
      <w:r>
        <w:rPr>
          <w:rFonts w:ascii="Consolas" w:eastAsia="PingFang SC Regular" w:hAnsi="Consolas" w:cs="Consolas"/>
          <w:color w:val="FB0007"/>
          <w:kern w:val="0"/>
        </w:rPr>
        <w:t>"color:rgb(51,51,51); font-family:Helvetica; font-size:16px; margin-top:0px; margin-bottom:0px; line-height:normal"</w:t>
      </w:r>
      <w:r>
        <w:rPr>
          <w:rFonts w:ascii="Consolas" w:eastAsia="PingFang SC Regular" w:hAnsi="Consolas" w:cs="Consolas"/>
          <w:color w:val="4A4A4A"/>
          <w:kern w:val="0"/>
        </w:rPr>
        <w:t>&gt;&lt;span style=</w:t>
      </w:r>
      <w:r>
        <w:rPr>
          <w:rFonts w:ascii="Consolas" w:eastAsia="PingFang SC Regular" w:hAnsi="Consolas" w:cs="Consolas"/>
          <w:color w:val="FB0007"/>
          <w:kern w:val="0"/>
        </w:rPr>
        <w:t>"color:rgb(51,51,51); font-family:Verdana,sans-serif,</w:t>
      </w:r>
      <w:r>
        <w:rPr>
          <w:rFonts w:ascii="Consolas" w:eastAsia="PingFang SC Regular" w:hAnsi="Consolas" w:cs="Consolas"/>
          <w:color w:val="FB0007"/>
          <w:kern w:val="0"/>
        </w:rPr>
        <w:t>宋体</w:t>
      </w:r>
      <w:r>
        <w:rPr>
          <w:rFonts w:ascii="Consolas" w:eastAsia="PingFang SC Regular" w:hAnsi="Consolas" w:cs="Consolas"/>
          <w:color w:val="FB0007"/>
          <w:kern w:val="0"/>
        </w:rPr>
        <w:t>; font-size:16px; letter-spacing:0.5px"</w:t>
      </w:r>
      <w:r>
        <w:rPr>
          <w:rFonts w:ascii="Consolas" w:eastAsia="PingFang SC Regular" w:hAnsi="Consolas" w:cs="Consolas"/>
          <w:color w:val="4A4A4A"/>
          <w:kern w:val="0"/>
        </w:rPr>
        <w:t>&gt;&lt;/span&gt;&lt;pre name=</w:t>
      </w:r>
      <w:r>
        <w:rPr>
          <w:rFonts w:ascii="Consolas" w:eastAsia="PingFang SC Regular" w:hAnsi="Consolas" w:cs="Consolas"/>
          <w:color w:val="FB0007"/>
          <w:kern w:val="0"/>
        </w:rPr>
        <w:t>"code"</w:t>
      </w:r>
      <w:r>
        <w:rPr>
          <w:rFonts w:ascii="Consolas" w:eastAsia="PingFang SC Regular" w:hAnsi="Consolas" w:cs="Consolas"/>
          <w:color w:val="4A4A4A"/>
          <w:kern w:val="0"/>
        </w:rPr>
        <w:t>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class</w:t>
      </w:r>
      <w:r>
        <w:rPr>
          <w:rFonts w:ascii="Consolas" w:eastAsia="PingFang SC Regular" w:hAnsi="Consolas" w:cs="Consolas"/>
          <w:color w:val="4A4A4A"/>
          <w:kern w:val="0"/>
        </w:rPr>
        <w:t>=</w:t>
      </w:r>
      <w:r>
        <w:rPr>
          <w:rFonts w:ascii="Consolas" w:eastAsia="PingFang SC Regular" w:hAnsi="Consolas" w:cs="Consolas"/>
          <w:color w:val="FB0007"/>
          <w:kern w:val="0"/>
        </w:rPr>
        <w:t>"objc"</w:t>
      </w:r>
      <w:r>
        <w:rPr>
          <w:rFonts w:ascii="Consolas" w:eastAsia="PingFang SC Regular" w:hAnsi="Consolas" w:cs="Consolas"/>
          <w:color w:val="4A4A4A"/>
          <w:kern w:val="0"/>
        </w:rPr>
        <w:t>&gt;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typedef</w:t>
      </w:r>
      <w:r>
        <w:rPr>
          <w:rFonts w:ascii="Consolas" w:eastAsia="PingFang SC Regular" w:hAnsi="Consolas" w:cs="Consolas"/>
          <w:color w:val="4A4A4A"/>
          <w:kern w:val="0"/>
        </w:rPr>
        <w:t> NS_ENUM(NSInteger, UIApplicationShortcutIconType) {  </w:t>
      </w:r>
    </w:p>
    <w:p w14:paraId="530C31AC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UIApplicationShortcutIconTypeCompose,  </w:t>
      </w:r>
    </w:p>
    <w:p w14:paraId="15DA800F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UIApplicationShortcutIconTypePlay,  </w:t>
      </w:r>
    </w:p>
    <w:p w14:paraId="7A6F7A7D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UIApplicationShortcutIconTypePause,  </w:t>
      </w:r>
    </w:p>
    <w:p w14:paraId="21BB12B6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UIApplicationShortcutIconTypeAdd,  </w:t>
      </w:r>
    </w:p>
    <w:p w14:paraId="20C988FD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UIApplicationShortcutIconTypeLocation,  </w:t>
      </w:r>
    </w:p>
    <w:p w14:paraId="6E992694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UIApplicationShortcutIconTypeSearch,  </w:t>
      </w:r>
    </w:p>
    <w:p w14:paraId="0469DF59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UIApplicationShortcutIconTypeShare,  </w:t>
      </w:r>
    </w:p>
    <w:p w14:paraId="6CAA1C3E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UIApplicationShortcutIconTypeProhibit       NS_ENUM_AVAILABLE_IOS(9_1),  </w:t>
      </w:r>
    </w:p>
    <w:p w14:paraId="550A583B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UIApplicationShortcutIconTypeContact        NS_ENUM_AVAILABLE_IOS(9_1),  </w:t>
      </w:r>
    </w:p>
    <w:p w14:paraId="08E7A3E2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UIApplicationShortcutIconTypeHome           NS_ENUM_AVAILABLE_IOS(9_1),  </w:t>
      </w:r>
    </w:p>
    <w:p w14:paraId="3986BD6A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UIApplicationShortcutIconTypeMarkLocation   NS_ENUM_AVAILABLE_IOS(9_1),  </w:t>
      </w:r>
    </w:p>
    <w:p w14:paraId="011D5AB6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UIApplicationShortcutIconTypeFavorite       NS_ENUM_AVAILABLE_IOS(9_1),  </w:t>
      </w:r>
    </w:p>
    <w:p w14:paraId="5E2DAB5E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UIApplicationShortcutIconTypeLove           NS_ENUM_AVAILABLE_IOS(9_1),  </w:t>
      </w:r>
    </w:p>
    <w:p w14:paraId="19141848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UIApplicationShortcutIconTypeCloud          NS_ENUM_AVAILABLE_IOS(9_1),  </w:t>
      </w:r>
    </w:p>
    <w:p w14:paraId="32F44D03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UIApplicationShortcutIconTypeInvitation     NS_ENUM_AVAILABLE_IOS(9_1),  </w:t>
      </w:r>
    </w:p>
    <w:p w14:paraId="613B312C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UIApplicationShortcutIconTypeConfirmation   NS_ENUM_AVAILABLE_IOS(9_1),  </w:t>
      </w:r>
    </w:p>
    <w:p w14:paraId="36DA50F5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UIApplicationShortcutIconTypeMail           NS_ENUM_AVAILABLE_IOS(9_1),  </w:t>
      </w:r>
    </w:p>
    <w:p w14:paraId="70609706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UIApplicationShortcutIconTypeMessage        NS_ENUM_AVAILABLE_IOS(9_1),  </w:t>
      </w:r>
    </w:p>
    <w:p w14:paraId="448EC115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UIApplicationShortcutIconTypeDate           NS_ENUM_AVAILABLE_IOS(9_1),  </w:t>
      </w:r>
    </w:p>
    <w:p w14:paraId="33921EDE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UIApplicationShortcutIconTypeTime           NS_ENUM_AVAILABLE_IOS(9_1),  </w:t>
      </w:r>
    </w:p>
    <w:p w14:paraId="07B6F522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UIApplicationShortcutIconTypeCapturePhoto   NS_ENUM_AVAILABLE_IOS(9_1),  </w:t>
      </w:r>
    </w:p>
    <w:p w14:paraId="10E6BB99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UIApplicationShortcutIconTypeCaptureVideo   NS_ENUM_AVAILABLE_IOS(9_1),  </w:t>
      </w:r>
    </w:p>
    <w:p w14:paraId="7EB7906E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UIApplicationShortcutIconTypeTask           NS_ENUM_AVAILABLE_IOS(9_1),  </w:t>
      </w:r>
    </w:p>
    <w:p w14:paraId="632CC079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UIApplicationShortcutIconTypeTaskCompleted  NS_ENUM_AVAILABLE_IOS(9_1),  </w:t>
      </w:r>
    </w:p>
    <w:p w14:paraId="46E0CD2E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UIApplicationShortcutIconTypeAlarm          NS_ENUM_AVAILABLE_IOS(9_1),  </w:t>
      </w:r>
    </w:p>
    <w:p w14:paraId="392C34C7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UIApplicationShortcutIconTypeBookmark       NS_ENUM_AVAILABLE_IOS(9_1),  </w:t>
      </w:r>
    </w:p>
    <w:p w14:paraId="6FF192AD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UIApplicationShortcutIconTypeShuffle        NS_ENUM_AVAILABLE_IOS(9_1),  </w:t>
      </w:r>
    </w:p>
    <w:p w14:paraId="2194F5A1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UIApplicationShortcutIconTypeAudio          NS_ENUM_AVAILABLE_IOS(9_1),  </w:t>
      </w:r>
    </w:p>
    <w:p w14:paraId="6A9FE1D9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UIApplicationShortcutIconTypeUpdate         NS_ENUM_AVAILABLE_IOS(9_1)  </w:t>
      </w:r>
    </w:p>
    <w:p w14:paraId="12A84329" w14:textId="77777777" w:rsidR="00D6239B" w:rsidRDefault="00D6239B" w:rsidP="00D6239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A4A4A"/>
          <w:kern w:val="0"/>
        </w:rPr>
        <w:t>}  </w:t>
      </w:r>
    </w:p>
    <w:p w14:paraId="5C25430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>如果上述系统默认图标没你想要的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 xml:space="preserve"> 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>，你还可以调用这个方法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 xml:space="preserve"> 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>手动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 xml:space="preserve"> 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>自定义图标。</w:t>
      </w:r>
    </w:p>
    <w:p w14:paraId="1C883F4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Helvetica" w:eastAsia="PingFang SC Regular" w:hAnsi="Helvetica" w:cs="Helvetica"/>
          <w:color w:val="262626"/>
          <w:kern w:val="0"/>
          <w:sz w:val="32"/>
          <w:szCs w:val="32"/>
        </w:rPr>
      </w:pPr>
    </w:p>
    <w:p w14:paraId="31F140D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0F50759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kern w:val="0"/>
          <w:sz w:val="28"/>
          <w:szCs w:val="28"/>
        </w:rPr>
      </w:pPr>
    </w:p>
    <w:p w14:paraId="1CBB9EF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Arial" w:eastAsia="PingFang SC Regular" w:hAnsi="Arial" w:cs="Arial"/>
          <w:kern w:val="0"/>
        </w:rPr>
        <w:t>+ (instancetype)iconWithTemplateImageName:(NSString *)templateImageName;</w:t>
      </w:r>
    </w:p>
    <w:p w14:paraId="64CD0D7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298980F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Helvetica" w:eastAsia="PingFang SC Regular" w:hAnsi="Helvetica" w:cs="Helvetica"/>
          <w:color w:val="262626"/>
          <w:kern w:val="0"/>
          <w:sz w:val="28"/>
          <w:szCs w:val="28"/>
        </w:rPr>
      </w:pP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>如果上述系统默认图标没你想要的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 xml:space="preserve"> 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>，你还可以调用这个方法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 xml:space="preserve"> 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>手动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 xml:space="preserve"> </w:t>
      </w:r>
      <w:r>
        <w:rPr>
          <w:rFonts w:ascii="Helvetica" w:eastAsia="PingFang SC Regular" w:hAnsi="Helvetica" w:cs="Helvetica"/>
          <w:color w:val="262626"/>
          <w:kern w:val="0"/>
          <w:sz w:val="32"/>
          <w:szCs w:val="32"/>
        </w:rPr>
        <w:t>自定义图标。</w:t>
      </w:r>
    </w:p>
    <w:p w14:paraId="1B265B0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297FE63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b/>
          <w:bCs/>
          <w:kern w:val="0"/>
          <w:sz w:val="28"/>
          <w:szCs w:val="28"/>
        </w:rPr>
      </w:pPr>
    </w:p>
    <w:p w14:paraId="2AAF229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b/>
          <w:bCs/>
          <w:color w:val="262626"/>
          <w:kern w:val="0"/>
          <w:sz w:val="32"/>
          <w:szCs w:val="32"/>
        </w:rPr>
      </w:pPr>
      <w:r>
        <w:rPr>
          <w:rFonts w:ascii="Verdana" w:eastAsia="PingFang SC Regular" w:hAnsi="Verdana" w:cs="Verdana"/>
          <w:b/>
          <w:bCs/>
          <w:color w:val="262626"/>
          <w:kern w:val="0"/>
          <w:sz w:val="32"/>
          <w:szCs w:val="32"/>
        </w:rPr>
        <w:t>响应标签的行为</w:t>
      </w:r>
    </w:p>
    <w:p w14:paraId="1BCFFD6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1539823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6"/>
          <w:szCs w:val="26"/>
        </w:rPr>
      </w:pPr>
    </w:p>
    <w:p w14:paraId="5A44F5A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类似推送，当我们点击标签进入应用程序时，也可以进行一些操作，我们可以看到，在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applocation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中增加了这样一个方法：</w:t>
      </w:r>
    </w:p>
    <w:p w14:paraId="2291160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6"/>
          <w:szCs w:val="26"/>
        </w:rPr>
      </w:pPr>
    </w:p>
    <w:p w14:paraId="33070F3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30E08B4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314CD14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6B05757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6272A43E" wp14:editId="6313CBC4">
            <wp:extent cx="203200" cy="203200"/>
            <wp:effectExtent l="0" t="0" r="0" b="0"/>
            <wp:docPr id="20" name="图片 20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097D17F7" wp14:editId="1F0D1894">
            <wp:extent cx="1828800" cy="1828800"/>
            <wp:effectExtent l="0" t="0" r="0" b="0"/>
            <wp:docPr id="21" name="图片 2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67C5" w14:textId="77777777" w:rsidR="00D6239B" w:rsidRDefault="00D6239B" w:rsidP="00D6239B">
      <w:pPr>
        <w:widowControl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A4A4A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void</w:t>
      </w:r>
      <w:r>
        <w:rPr>
          <w:rFonts w:ascii="Consolas" w:eastAsia="PingFang SC Regular" w:hAnsi="Consolas" w:cs="Consolas"/>
          <w:color w:val="4A4A4A"/>
          <w:kern w:val="0"/>
        </w:rPr>
        <w:t>)application:(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UIApplication</w:t>
      </w:r>
      <w:r>
        <w:rPr>
          <w:rFonts w:ascii="Consolas" w:eastAsia="PingFang SC Regular" w:hAnsi="Consolas" w:cs="Consolas"/>
          <w:color w:val="4A4A4A"/>
          <w:kern w:val="0"/>
        </w:rPr>
        <w:t> *)application</w:t>
      </w:r>
      <w:r>
        <w:rPr>
          <w:rFonts w:ascii="Consolas" w:eastAsia="PingFang SC Regular" w:hAnsi="Consolas" w:cs="Consolas"/>
          <w:color w:val="D20005"/>
          <w:kern w:val="0"/>
        </w:rPr>
        <w:t> performActionForShortcutItem</w:t>
      </w:r>
      <w:r>
        <w:rPr>
          <w:rFonts w:ascii="Consolas" w:eastAsia="PingFang SC Regular" w:hAnsi="Consolas" w:cs="Consolas"/>
          <w:color w:val="4A4A4A"/>
          <w:kern w:val="0"/>
        </w:rPr>
        <w:t>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UIApplicationShortcutItem</w:t>
      </w:r>
      <w:r>
        <w:rPr>
          <w:rFonts w:ascii="Consolas" w:eastAsia="PingFang SC Regular" w:hAnsi="Consolas" w:cs="Consolas"/>
          <w:color w:val="4A4A4A"/>
          <w:kern w:val="0"/>
        </w:rPr>
        <w:t> *)shortcutItem</w:t>
      </w:r>
      <w:r>
        <w:rPr>
          <w:rFonts w:ascii="Consolas" w:eastAsia="PingFang SC Regular" w:hAnsi="Consolas" w:cs="Consolas"/>
          <w:color w:val="D20005"/>
          <w:kern w:val="0"/>
        </w:rPr>
        <w:t> completionHandler</w:t>
      </w:r>
      <w:r>
        <w:rPr>
          <w:rFonts w:ascii="Consolas" w:eastAsia="PingFang SC Regular" w:hAnsi="Consolas" w:cs="Consolas"/>
          <w:color w:val="4A4A4A"/>
          <w:kern w:val="0"/>
        </w:rPr>
        <w:t>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void</w:t>
      </w:r>
      <w:r>
        <w:rPr>
          <w:rFonts w:ascii="Consolas" w:eastAsia="PingFang SC Regular" w:hAnsi="Consolas" w:cs="Consolas"/>
          <w:color w:val="4A4A4A"/>
          <w:kern w:val="0"/>
        </w:rPr>
        <w:t>(^)(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BOOL</w:t>
      </w:r>
      <w:r>
        <w:rPr>
          <w:rFonts w:ascii="Consolas" w:eastAsia="PingFang SC Regular" w:hAnsi="Consolas" w:cs="Consolas"/>
          <w:color w:val="4A4A4A"/>
          <w:kern w:val="0"/>
        </w:rPr>
        <w:t> succeeded))completionHandler NS_AVAILABLE_IOS(9_0);  </w:t>
      </w:r>
    </w:p>
    <w:p w14:paraId="0B8EDA4B" w14:textId="77777777" w:rsidR="00D6239B" w:rsidRDefault="00D6239B" w:rsidP="00D6239B">
      <w:pPr>
        <w:widowControl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02592E0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6"/>
          <w:szCs w:val="26"/>
        </w:rPr>
      </w:pPr>
    </w:p>
    <w:p w14:paraId="3247F15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6"/>
          <w:szCs w:val="26"/>
        </w:rPr>
      </w:pP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当我们通过标签进入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app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时，就会在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appdelegate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中调用这样一个回调，我们可以获取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shortcutItem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的信息进行相关逻辑操作。</w:t>
      </w:r>
    </w:p>
    <w:p w14:paraId="0D02DAA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4189D6D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6"/>
          <w:szCs w:val="26"/>
        </w:rPr>
      </w:pPr>
    </w:p>
    <w:p w14:paraId="600397B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这里有一点需要注意：我们在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app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的入口函数：</w:t>
      </w:r>
    </w:p>
    <w:p w14:paraId="04E1699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6"/>
          <w:szCs w:val="26"/>
        </w:rPr>
      </w:pPr>
    </w:p>
    <w:p w14:paraId="569C41E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4398634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6"/>
          <w:szCs w:val="26"/>
        </w:rPr>
      </w:pPr>
    </w:p>
    <w:p w14:paraId="48247A8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3A7D2C3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6F16030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3A7F4DE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5474A1EF" wp14:editId="19752232">
            <wp:extent cx="203200" cy="203200"/>
            <wp:effectExtent l="0" t="0" r="0" b="0"/>
            <wp:docPr id="22" name="图片 2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3DAD9FDF" wp14:editId="48DB0155">
            <wp:extent cx="1828800" cy="1828800"/>
            <wp:effectExtent l="0" t="0" r="0" b="0"/>
            <wp:docPr id="23" name="图片 23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7F66" w14:textId="77777777" w:rsidR="00D6239B" w:rsidRDefault="00D6239B" w:rsidP="00D6239B">
      <w:pPr>
        <w:widowControl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A4A4A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BOOL</w:t>
      </w:r>
      <w:r>
        <w:rPr>
          <w:rFonts w:ascii="Consolas" w:eastAsia="PingFang SC Regular" w:hAnsi="Consolas" w:cs="Consolas"/>
          <w:color w:val="4A4A4A"/>
          <w:kern w:val="0"/>
        </w:rPr>
        <w:t>)application:(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UIApplication</w:t>
      </w:r>
      <w:r>
        <w:rPr>
          <w:rFonts w:ascii="Consolas" w:eastAsia="PingFang SC Regular" w:hAnsi="Consolas" w:cs="Consolas"/>
          <w:color w:val="4A4A4A"/>
          <w:kern w:val="0"/>
        </w:rPr>
        <w:t> *)application</w:t>
      </w:r>
      <w:r>
        <w:rPr>
          <w:rFonts w:ascii="Consolas" w:eastAsia="PingFang SC Regular" w:hAnsi="Consolas" w:cs="Consolas"/>
          <w:color w:val="D20005"/>
          <w:kern w:val="0"/>
        </w:rPr>
        <w:t> didFinishLaunchingWithOptions</w:t>
      </w:r>
      <w:r>
        <w:rPr>
          <w:rFonts w:ascii="Consolas" w:eastAsia="PingFang SC Regular" w:hAnsi="Consolas" w:cs="Consolas"/>
          <w:color w:val="4A4A4A"/>
          <w:kern w:val="0"/>
        </w:rPr>
        <w:t>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NSDictionary</w:t>
      </w:r>
      <w:r>
        <w:rPr>
          <w:rFonts w:ascii="Consolas" w:eastAsia="PingFang SC Regular" w:hAnsi="Consolas" w:cs="Consolas"/>
          <w:color w:val="4A4A4A"/>
          <w:kern w:val="0"/>
        </w:rPr>
        <w:t> *)launchOptions;  </w:t>
      </w:r>
    </w:p>
    <w:p w14:paraId="0C6D410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也需要进行一下判断，在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launchOptions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中有</w:t>
      </w:r>
      <w:r>
        <w:rPr>
          <w:rFonts w:ascii="Helvetica Neue" w:eastAsia="PingFang SC Regular" w:hAnsi="Helvetica Neue" w:cs="Helvetica Neue"/>
          <w:color w:val="2F2F2F"/>
          <w:kern w:val="0"/>
          <w:sz w:val="32"/>
          <w:szCs w:val="32"/>
        </w:rPr>
        <w:t>UIApplicationLaunchOptionsShortcutItemKey</w:t>
      </w:r>
      <w:r>
        <w:rPr>
          <w:rFonts w:ascii="Helvetica Neue" w:eastAsia="PingFang SC Regular" w:hAnsi="Helvetica Neue" w:cs="Helvetica Neue"/>
          <w:color w:val="2F2F2F"/>
          <w:kern w:val="0"/>
          <w:sz w:val="32"/>
          <w:szCs w:val="32"/>
        </w:rPr>
        <w:t>这样一个键，通过它，我们可以区别是否是从标签进入的</w:t>
      </w:r>
      <w:r>
        <w:rPr>
          <w:rFonts w:ascii="Helvetica Neue" w:eastAsia="PingFang SC Regular" w:hAnsi="Helvetica Neue" w:cs="Helvetica Neue"/>
          <w:color w:val="2F2F2F"/>
          <w:kern w:val="0"/>
          <w:sz w:val="32"/>
          <w:szCs w:val="32"/>
        </w:rPr>
        <w:t>app</w:t>
      </w:r>
      <w:r>
        <w:rPr>
          <w:rFonts w:ascii="Helvetica Neue" w:eastAsia="PingFang SC Regular" w:hAnsi="Helvetica Neue" w:cs="Helvetica Neue"/>
          <w:color w:val="2F2F2F"/>
          <w:kern w:val="0"/>
          <w:sz w:val="32"/>
          <w:szCs w:val="32"/>
        </w:rPr>
        <w:t>，如果是则处理结束逻辑后，返回</w:t>
      </w:r>
      <w:r>
        <w:rPr>
          <w:rFonts w:ascii="Helvetica Neue" w:eastAsia="PingFang SC Regular" w:hAnsi="Helvetica Neue" w:cs="Helvetica Neue"/>
          <w:color w:val="2F2F2F"/>
          <w:kern w:val="0"/>
          <w:sz w:val="32"/>
          <w:szCs w:val="32"/>
        </w:rPr>
        <w:t>NO</w:t>
      </w:r>
      <w:r>
        <w:rPr>
          <w:rFonts w:ascii="Helvetica Neue" w:eastAsia="PingFang SC Regular" w:hAnsi="Helvetica Neue" w:cs="Helvetica Neue"/>
          <w:color w:val="2F2F2F"/>
          <w:kern w:val="0"/>
          <w:sz w:val="32"/>
          <w:szCs w:val="32"/>
        </w:rPr>
        <w:t>，防止处理逻辑被反复回调。</w:t>
      </w:r>
      <w:r>
        <w:rPr>
          <w:rFonts w:ascii="Verdana" w:eastAsia="PingFang SC Regular" w:hAnsi="Verdana" w:cs="Verdana"/>
          <w:color w:val="262626"/>
          <w:kern w:val="0"/>
          <w:sz w:val="26"/>
          <w:szCs w:val="26"/>
        </w:rPr>
        <w:t> </w:t>
      </w:r>
    </w:p>
    <w:p w14:paraId="56645C4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Verdana" w:eastAsia="PingFang SC Regular" w:hAnsi="Verdana" w:cs="Verdana"/>
          <w:b/>
          <w:bCs/>
          <w:color w:val="FB0007"/>
          <w:kern w:val="0"/>
          <w:sz w:val="36"/>
          <w:szCs w:val="36"/>
        </w:rPr>
        <w:t>实现</w:t>
      </w:r>
      <w:r>
        <w:rPr>
          <w:rFonts w:ascii="Verdana" w:eastAsia="PingFang SC Regular" w:hAnsi="Verdana" w:cs="Verdana"/>
          <w:b/>
          <w:bCs/>
          <w:color w:val="FB0007"/>
          <w:kern w:val="0"/>
          <w:sz w:val="36"/>
          <w:szCs w:val="36"/>
        </w:rPr>
        <w:t xml:space="preserve">3D Touch </w:t>
      </w:r>
      <w:r>
        <w:rPr>
          <w:rFonts w:ascii="Verdana" w:eastAsia="PingFang SC Regular" w:hAnsi="Verdana" w:cs="Verdana"/>
          <w:b/>
          <w:bCs/>
          <w:color w:val="FB0007"/>
          <w:kern w:val="0"/>
          <w:sz w:val="36"/>
          <w:szCs w:val="36"/>
        </w:rPr>
        <w:t>标签</w:t>
      </w:r>
      <w:r>
        <w:rPr>
          <w:rFonts w:ascii="Verdana" w:eastAsia="PingFang SC Regular" w:hAnsi="Verdana" w:cs="Verdana"/>
          <w:b/>
          <w:bCs/>
          <w:color w:val="FB0007"/>
          <w:kern w:val="0"/>
          <w:sz w:val="36"/>
          <w:szCs w:val="36"/>
        </w:rPr>
        <w:t xml:space="preserve"> </w:t>
      </w:r>
      <w:r>
        <w:rPr>
          <w:rFonts w:ascii="Verdana" w:eastAsia="PingFang SC Regular" w:hAnsi="Verdana" w:cs="Verdana"/>
          <w:b/>
          <w:bCs/>
          <w:color w:val="FB0007"/>
          <w:kern w:val="0"/>
          <w:sz w:val="36"/>
          <w:szCs w:val="36"/>
        </w:rPr>
        <w:t>跳转的</w:t>
      </w:r>
      <w:r>
        <w:rPr>
          <w:rFonts w:ascii="Arial" w:eastAsia="PingFang SC Regular" w:hAnsi="Arial" w:cs="Arial"/>
          <w:b/>
          <w:bCs/>
          <w:color w:val="FB0007"/>
          <w:kern w:val="0"/>
          <w:sz w:val="36"/>
          <w:szCs w:val="36"/>
        </w:rPr>
        <w:t>参考方法</w:t>
      </w:r>
    </w:p>
    <w:p w14:paraId="63349BC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8"/>
          <w:szCs w:val="28"/>
        </w:rPr>
      </w:pPr>
    </w:p>
    <w:p w14:paraId="744923E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Verdana" w:eastAsia="PingFang SC Regular" w:hAnsi="Verdana" w:cs="Verdana"/>
          <w:color w:val="262626"/>
          <w:kern w:val="0"/>
          <w:sz w:val="36"/>
          <w:szCs w:val="36"/>
        </w:rPr>
        <w:t>因为</w:t>
      </w:r>
      <w:r>
        <w:rPr>
          <w:rFonts w:ascii="Verdana" w:eastAsia="PingFang SC Regular" w:hAnsi="Verdana" w:cs="Verdana"/>
          <w:color w:val="262626"/>
          <w:kern w:val="0"/>
          <w:sz w:val="36"/>
          <w:szCs w:val="36"/>
        </w:rPr>
        <w:t>app</w:t>
      </w:r>
      <w:r>
        <w:rPr>
          <w:rFonts w:ascii="Verdana" w:eastAsia="PingFang SC Regular" w:hAnsi="Verdana" w:cs="Verdana"/>
          <w:color w:val="262626"/>
          <w:kern w:val="0"/>
          <w:sz w:val="36"/>
          <w:szCs w:val="36"/>
        </w:rPr>
        <w:t>的启动会首先加载</w:t>
      </w:r>
      <w:r>
        <w:rPr>
          <w:rFonts w:ascii="Verdana" w:eastAsia="PingFang SC Regular" w:hAnsi="Verdana" w:cs="Verdana"/>
          <w:color w:val="262626"/>
          <w:kern w:val="0"/>
          <w:sz w:val="36"/>
          <w:szCs w:val="36"/>
        </w:rPr>
        <w:t> </w:t>
      </w:r>
    </w:p>
    <w:p w14:paraId="34F2D2A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6288D93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3702E15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14CEF31F" wp14:editId="6251AC8C">
            <wp:extent cx="203200" cy="203200"/>
            <wp:effectExtent l="0" t="0" r="0" b="0"/>
            <wp:docPr id="24" name="图片 24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72557137" wp14:editId="52E53C92">
            <wp:extent cx="1828800" cy="1828800"/>
            <wp:effectExtent l="0" t="0" r="0" b="0"/>
            <wp:docPr id="25" name="图片 2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7FF9" w14:textId="77777777" w:rsidR="00D6239B" w:rsidRDefault="00D6239B" w:rsidP="00D6239B">
      <w:pPr>
        <w:widowControl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A4A4A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BOOL</w:t>
      </w:r>
      <w:r>
        <w:rPr>
          <w:rFonts w:ascii="Consolas" w:eastAsia="PingFang SC Regular" w:hAnsi="Consolas" w:cs="Consolas"/>
          <w:color w:val="4A4A4A"/>
          <w:kern w:val="0"/>
        </w:rPr>
        <w:t>)application:(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UIApplication</w:t>
      </w:r>
      <w:r>
        <w:rPr>
          <w:rFonts w:ascii="Consolas" w:eastAsia="PingFang SC Regular" w:hAnsi="Consolas" w:cs="Consolas"/>
          <w:color w:val="4A4A4A"/>
          <w:kern w:val="0"/>
        </w:rPr>
        <w:t> *)application</w:t>
      </w:r>
      <w:r>
        <w:rPr>
          <w:rFonts w:ascii="Consolas" w:eastAsia="PingFang SC Regular" w:hAnsi="Consolas" w:cs="Consolas"/>
          <w:color w:val="D20005"/>
          <w:kern w:val="0"/>
        </w:rPr>
        <w:t> didFinishLaunchingWithOptions</w:t>
      </w:r>
      <w:r>
        <w:rPr>
          <w:rFonts w:ascii="Consolas" w:eastAsia="PingFang SC Regular" w:hAnsi="Consolas" w:cs="Consolas"/>
          <w:color w:val="4A4A4A"/>
          <w:kern w:val="0"/>
        </w:rPr>
        <w:t>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nullableNSDictionary</w:t>
      </w:r>
      <w:r>
        <w:rPr>
          <w:rFonts w:ascii="Consolas" w:eastAsia="PingFang SC Regular" w:hAnsi="Consolas" w:cs="Consolas"/>
          <w:color w:val="4A4A4A"/>
          <w:kern w:val="0"/>
        </w:rPr>
        <w:t> *)launchOptions ;  </w:t>
      </w:r>
    </w:p>
    <w:p w14:paraId="505C38F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kern w:val="0"/>
          <w:sz w:val="28"/>
          <w:szCs w:val="28"/>
        </w:rPr>
      </w:pPr>
    </w:p>
    <w:p w14:paraId="7D03315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>即为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>app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>启动，并已存在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 xml:space="preserve">self.window 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>和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 xml:space="preserve"> UITabBarController 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>视图控制器，因此，你可以通过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 xml:space="preserve"> 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>通知的方式来实现</w:t>
      </w:r>
    </w:p>
    <w:p w14:paraId="7E88412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 xml:space="preserve">performActionForShortcutItem 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>的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 xml:space="preserve"> 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>相关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 xml:space="preserve"> </w:t>
      </w:r>
      <w:r>
        <w:rPr>
          <w:rFonts w:ascii="Menlo Regular" w:eastAsia="PingFang SC Regular" w:hAnsi="Menlo Regular" w:cs="Menlo Regular"/>
          <w:color w:val="2500FF"/>
          <w:kern w:val="0"/>
          <w:sz w:val="28"/>
          <w:szCs w:val="28"/>
        </w:rPr>
        <w:t>跳转显示。</w:t>
      </w:r>
    </w:p>
    <w:p w14:paraId="4C39374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Arial" w:eastAsia="PingFang SC Regular" w:hAnsi="Arial" w:cs="Arial"/>
          <w:kern w:val="0"/>
          <w:sz w:val="28"/>
          <w:szCs w:val="28"/>
        </w:rPr>
        <w:t xml:space="preserve">// iOS9 </w:t>
      </w:r>
      <w:r>
        <w:rPr>
          <w:rFonts w:ascii="Arial" w:eastAsia="PingFang SC Regular" w:hAnsi="Arial" w:cs="Arial"/>
          <w:kern w:val="0"/>
          <w:sz w:val="28"/>
          <w:szCs w:val="28"/>
        </w:rPr>
        <w:t>的</w:t>
      </w:r>
      <w:r>
        <w:rPr>
          <w:rFonts w:ascii="Arial" w:eastAsia="PingFang SC Regular" w:hAnsi="Arial" w:cs="Arial"/>
          <w:kern w:val="0"/>
          <w:sz w:val="28"/>
          <w:szCs w:val="28"/>
        </w:rPr>
        <w:t xml:space="preserve"> 3D Touch </w:t>
      </w:r>
      <w:r>
        <w:rPr>
          <w:rFonts w:ascii="Arial" w:eastAsia="PingFang SC Regular" w:hAnsi="Arial" w:cs="Arial"/>
          <w:kern w:val="0"/>
          <w:sz w:val="28"/>
          <w:szCs w:val="28"/>
        </w:rPr>
        <w:t>响应通知</w:t>
      </w:r>
    </w:p>
    <w:p w14:paraId="4A0AC09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198A346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6607F51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3F5194F7" wp14:editId="37CC9F19">
            <wp:extent cx="203200" cy="203200"/>
            <wp:effectExtent l="0" t="0" r="0" b="0"/>
            <wp:docPr id="26" name="图片 2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400053FB" wp14:editId="67A28C1D">
            <wp:extent cx="1828800" cy="1828800"/>
            <wp:effectExtent l="0" t="0" r="0" b="0"/>
            <wp:docPr id="27" name="图片 2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E96B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void</w:t>
      </w:r>
      <w:r>
        <w:rPr>
          <w:rFonts w:ascii="Consolas" w:eastAsia="PingFang SC Regular" w:hAnsi="Consolas" w:cs="Consolas"/>
          <w:color w:val="4A4A4A"/>
          <w:kern w:val="0"/>
        </w:rPr>
        <w:t>)application:(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UIApplication</w:t>
      </w:r>
      <w:r>
        <w:rPr>
          <w:rFonts w:ascii="Consolas" w:eastAsia="PingFang SC Regular" w:hAnsi="Consolas" w:cs="Consolas"/>
          <w:color w:val="4A4A4A"/>
          <w:kern w:val="0"/>
        </w:rPr>
        <w:t> *)application</w:t>
      </w:r>
      <w:r>
        <w:rPr>
          <w:rFonts w:ascii="Consolas" w:eastAsia="PingFang SC Regular" w:hAnsi="Consolas" w:cs="Consolas"/>
          <w:color w:val="D20005"/>
          <w:kern w:val="0"/>
        </w:rPr>
        <w:t> performActionForShortcutItem</w:t>
      </w:r>
      <w:r>
        <w:rPr>
          <w:rFonts w:ascii="Consolas" w:eastAsia="PingFang SC Regular" w:hAnsi="Consolas" w:cs="Consolas"/>
          <w:color w:val="4A4A4A"/>
          <w:kern w:val="0"/>
        </w:rPr>
        <w:t>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UIApplicationShortcutItem</w:t>
      </w:r>
      <w:r>
        <w:rPr>
          <w:rFonts w:ascii="Consolas" w:eastAsia="PingFang SC Regular" w:hAnsi="Consolas" w:cs="Consolas"/>
          <w:color w:val="4A4A4A"/>
          <w:kern w:val="0"/>
        </w:rPr>
        <w:t> *)shortcutItem</w:t>
      </w:r>
      <w:r>
        <w:rPr>
          <w:rFonts w:ascii="Consolas" w:eastAsia="PingFang SC Regular" w:hAnsi="Consolas" w:cs="Consolas"/>
          <w:color w:val="D20005"/>
          <w:kern w:val="0"/>
        </w:rPr>
        <w:t> completionHandler</w:t>
      </w:r>
      <w:r>
        <w:rPr>
          <w:rFonts w:ascii="Consolas" w:eastAsia="PingFang SC Regular" w:hAnsi="Consolas" w:cs="Consolas"/>
          <w:color w:val="4A4A4A"/>
          <w:kern w:val="0"/>
        </w:rPr>
        <w:t>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void</w:t>
      </w:r>
      <w:r>
        <w:rPr>
          <w:rFonts w:ascii="Consolas" w:eastAsia="PingFang SC Regular" w:hAnsi="Consolas" w:cs="Consolas"/>
          <w:color w:val="4A4A4A"/>
          <w:kern w:val="0"/>
        </w:rPr>
        <w:t>(^)(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BOOL</w:t>
      </w:r>
      <w:r>
        <w:rPr>
          <w:rFonts w:ascii="Consolas" w:eastAsia="PingFang SC Regular" w:hAnsi="Consolas" w:cs="Consolas"/>
          <w:color w:val="4A4A4A"/>
          <w:kern w:val="0"/>
        </w:rPr>
        <w:t> succeeded))completionHandler  </w:t>
      </w:r>
    </w:p>
    <w:p w14:paraId="39D19B31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{  </w:t>
      </w:r>
    </w:p>
    <w:p w14:paraId="393B812A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A4A4A"/>
          <w:kern w:val="0"/>
        </w:rPr>
        <w:t> ([[[UIDevice</w:t>
      </w:r>
      <w:r>
        <w:rPr>
          <w:rFonts w:ascii="Consolas" w:eastAsia="PingFang SC Regular" w:hAnsi="Consolas" w:cs="Consolas"/>
          <w:color w:val="D20005"/>
          <w:kern w:val="0"/>
        </w:rPr>
        <w:t> currentDevice</w:t>
      </w:r>
      <w:r>
        <w:rPr>
          <w:rFonts w:ascii="Consolas" w:eastAsia="PingFang SC Regular" w:hAnsi="Consolas" w:cs="Consolas"/>
          <w:color w:val="4A4A4A"/>
          <w:kern w:val="0"/>
        </w:rPr>
        <w:t>]</w:t>
      </w:r>
      <w:r>
        <w:rPr>
          <w:rFonts w:ascii="Consolas" w:eastAsia="PingFang SC Regular" w:hAnsi="Consolas" w:cs="Consolas"/>
          <w:color w:val="D20005"/>
          <w:kern w:val="0"/>
        </w:rPr>
        <w:t> systemVersion</w:t>
      </w:r>
      <w:r>
        <w:rPr>
          <w:rFonts w:ascii="Consolas" w:eastAsia="PingFang SC Regular" w:hAnsi="Consolas" w:cs="Consolas"/>
          <w:color w:val="4A4A4A"/>
          <w:kern w:val="0"/>
        </w:rPr>
        <w:t>]</w:t>
      </w:r>
      <w:r>
        <w:rPr>
          <w:rFonts w:ascii="Consolas" w:eastAsia="PingFang SC Regular" w:hAnsi="Consolas" w:cs="Consolas"/>
          <w:color w:val="D20005"/>
          <w:kern w:val="0"/>
        </w:rPr>
        <w:t> floatValue</w:t>
      </w:r>
      <w:r>
        <w:rPr>
          <w:rFonts w:ascii="Consolas" w:eastAsia="PingFang SC Regular" w:hAnsi="Consolas" w:cs="Consolas"/>
          <w:color w:val="4A4A4A"/>
          <w:kern w:val="0"/>
        </w:rPr>
        <w:t>] &gt;= 9.0 &amp;&amp;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.window.traitCollection.forceTouchCapability == UIForceTouchCapabilityAvailable)  </w:t>
      </w:r>
    </w:p>
    <w:p w14:paraId="3AD70458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{  </w:t>
      </w:r>
    </w:p>
    <w:p w14:paraId="65CE86DF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YPYDLog(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你的手机支持</w:t>
      </w:r>
      <w:r>
        <w:rPr>
          <w:rFonts w:ascii="Consolas" w:eastAsia="PingFang SC Regular" w:hAnsi="Consolas" w:cs="Consolas"/>
          <w:color w:val="FB0007"/>
          <w:kern w:val="0"/>
        </w:rPr>
        <w:t>3D Touch!"</w:t>
      </w:r>
      <w:r>
        <w:rPr>
          <w:rFonts w:ascii="Consolas" w:eastAsia="PingFang SC Regular" w:hAnsi="Consolas" w:cs="Consolas"/>
          <w:color w:val="4A4A4A"/>
          <w:kern w:val="0"/>
        </w:rPr>
        <w:t>);  </w:t>
      </w:r>
    </w:p>
    <w:p w14:paraId="3F191039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YPYDNetCountManager</w:t>
      </w:r>
      <w:r>
        <w:rPr>
          <w:rFonts w:ascii="Consolas" w:eastAsia="PingFang SC Regular" w:hAnsi="Consolas" w:cs="Consolas"/>
          <w:color w:val="434343"/>
          <w:kern w:val="0"/>
        </w:rPr>
        <w:t> * sharedNetCountManager = [YPYDNetCountManager</w:t>
      </w:r>
      <w:r>
        <w:rPr>
          <w:rFonts w:ascii="Consolas" w:eastAsia="PingFang SC Regular" w:hAnsi="Consolas" w:cs="Consolas"/>
          <w:color w:val="D20005"/>
          <w:kern w:val="0"/>
        </w:rPr>
        <w:t> sharedNetCountManager</w:t>
      </w:r>
      <w:r>
        <w:rPr>
          <w:rFonts w:ascii="Consolas" w:eastAsia="PingFang SC Regular" w:hAnsi="Consolas" w:cs="Consolas"/>
          <w:color w:val="434343"/>
          <w:kern w:val="0"/>
        </w:rPr>
        <w:t>];  </w:t>
      </w:r>
    </w:p>
    <w:p w14:paraId="3F90342C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sharedNetCountManager.applicationShortcutItemTitle = shortcutItem.type;  </w:t>
      </w:r>
    </w:p>
    <w:p w14:paraId="1A2E512E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  </w:t>
      </w:r>
    </w:p>
    <w:p w14:paraId="7DED1957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  </w:t>
      </w:r>
    </w:p>
    <w:p w14:paraId="0BF21153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首页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608F5439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A4A4A"/>
          <w:kern w:val="0"/>
        </w:rPr>
        <w:t>([shortcutItem.type</w:t>
      </w:r>
      <w:r>
        <w:rPr>
          <w:rFonts w:ascii="Consolas" w:eastAsia="PingFang SC Regular" w:hAnsi="Consolas" w:cs="Consolas"/>
          <w:color w:val="D20005"/>
          <w:kern w:val="0"/>
        </w:rPr>
        <w:t> isEqualToString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@"YPYD.UITouchText.home"</w:t>
      </w:r>
      <w:r>
        <w:rPr>
          <w:rFonts w:ascii="Consolas" w:eastAsia="PingFang SC Regular" w:hAnsi="Consolas" w:cs="Consolas"/>
          <w:color w:val="4A4A4A"/>
          <w:kern w:val="0"/>
        </w:rPr>
        <w:t>])  </w:t>
      </w:r>
    </w:p>
    <w:p w14:paraId="759EFBF3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{  </w:t>
      </w:r>
    </w:p>
    <w:p w14:paraId="6F349309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    [[NSNotificationCenter</w:t>
      </w:r>
      <w:r>
        <w:rPr>
          <w:rFonts w:ascii="Consolas" w:eastAsia="PingFang SC Regular" w:hAnsi="Consolas" w:cs="Consolas"/>
          <w:color w:val="D20005"/>
          <w:kern w:val="0"/>
        </w:rPr>
        <w:t> defaultCenter</w:t>
      </w:r>
      <w:r>
        <w:rPr>
          <w:rFonts w:ascii="Consolas" w:eastAsia="PingFang SC Regular" w:hAnsi="Consolas" w:cs="Consolas"/>
          <w:color w:val="4A4A4A"/>
          <w:kern w:val="0"/>
        </w:rPr>
        <w:t>]</w:t>
      </w:r>
      <w:r>
        <w:rPr>
          <w:rFonts w:ascii="Consolas" w:eastAsia="PingFang SC Regular" w:hAnsi="Consolas" w:cs="Consolas"/>
          <w:color w:val="D20005"/>
          <w:kern w:val="0"/>
        </w:rPr>
        <w:t> postNotificationName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@"YPYD.UITouchText.home"</w:t>
      </w:r>
      <w:r>
        <w:rPr>
          <w:rFonts w:ascii="Consolas" w:eastAsia="PingFang SC Regular" w:hAnsi="Consolas" w:cs="Consolas"/>
          <w:color w:val="D20005"/>
          <w:kern w:val="0"/>
        </w:rPr>
        <w:t> object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D20005"/>
          <w:kern w:val="0"/>
        </w:rPr>
        <w:t> userInfo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4A4A4A"/>
          <w:kern w:val="0"/>
        </w:rPr>
        <w:t>];  </w:t>
      </w:r>
    </w:p>
    <w:p w14:paraId="4EF9A08D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}  </w:t>
      </w:r>
    </w:p>
    <w:p w14:paraId="59912ACC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搜索商品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3123AB54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34343"/>
          <w:kern w:val="0"/>
        </w:rPr>
        <w:t>([shortcutItem.type</w:t>
      </w:r>
      <w:r>
        <w:rPr>
          <w:rFonts w:ascii="Consolas" w:eastAsia="PingFang SC Regular" w:hAnsi="Consolas" w:cs="Consolas"/>
          <w:color w:val="D20005"/>
          <w:kern w:val="0"/>
        </w:rPr>
        <w:t> isEqualToString</w:t>
      </w:r>
      <w:r>
        <w:rPr>
          <w:rFonts w:ascii="Consolas" w:eastAsia="PingFang SC Regular" w:hAnsi="Consolas" w:cs="Consolas"/>
          <w:color w:val="434343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@"YPYD.UITouchText.search"</w:t>
      </w:r>
      <w:r>
        <w:rPr>
          <w:rFonts w:ascii="Consolas" w:eastAsia="PingFang SC Regular" w:hAnsi="Consolas" w:cs="Consolas"/>
          <w:color w:val="434343"/>
          <w:kern w:val="0"/>
        </w:rPr>
        <w:t>])  </w:t>
      </w:r>
    </w:p>
    <w:p w14:paraId="4070797A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{  </w:t>
      </w:r>
    </w:p>
    <w:p w14:paraId="35F10D7F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    [[NSNotificationCenter</w:t>
      </w:r>
      <w:r>
        <w:rPr>
          <w:rFonts w:ascii="Consolas" w:eastAsia="PingFang SC Regular" w:hAnsi="Consolas" w:cs="Consolas"/>
          <w:color w:val="D20005"/>
          <w:kern w:val="0"/>
        </w:rPr>
        <w:t> defaultCenter</w:t>
      </w:r>
      <w:r>
        <w:rPr>
          <w:rFonts w:ascii="Consolas" w:eastAsia="PingFang SC Regular" w:hAnsi="Consolas" w:cs="Consolas"/>
          <w:color w:val="434343"/>
          <w:kern w:val="0"/>
        </w:rPr>
        <w:t>]</w:t>
      </w:r>
      <w:r>
        <w:rPr>
          <w:rFonts w:ascii="Consolas" w:eastAsia="PingFang SC Regular" w:hAnsi="Consolas" w:cs="Consolas"/>
          <w:color w:val="D20005"/>
          <w:kern w:val="0"/>
        </w:rPr>
        <w:t> postNotificationName</w:t>
      </w:r>
      <w:r>
        <w:rPr>
          <w:rFonts w:ascii="Consolas" w:eastAsia="PingFang SC Regular" w:hAnsi="Consolas" w:cs="Consolas"/>
          <w:color w:val="434343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@"YPYD.UITouchText.search"</w:t>
      </w:r>
      <w:r>
        <w:rPr>
          <w:rFonts w:ascii="Consolas" w:eastAsia="PingFang SC Regular" w:hAnsi="Consolas" w:cs="Consolas"/>
          <w:color w:val="D20005"/>
          <w:kern w:val="0"/>
        </w:rPr>
        <w:t> object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D20005"/>
          <w:kern w:val="0"/>
        </w:rPr>
        <w:t> userInfo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434343"/>
          <w:kern w:val="0"/>
        </w:rPr>
        <w:t>];  </w:t>
      </w:r>
    </w:p>
    <w:p w14:paraId="7B9F823F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}  </w:t>
      </w:r>
    </w:p>
    <w:p w14:paraId="3154A52C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购物车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17514D3F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A4A4A"/>
          <w:kern w:val="0"/>
        </w:rPr>
        <w:t>([shortcutItem.type</w:t>
      </w:r>
      <w:r>
        <w:rPr>
          <w:rFonts w:ascii="Consolas" w:eastAsia="PingFang SC Regular" w:hAnsi="Consolas" w:cs="Consolas"/>
          <w:color w:val="D20005"/>
          <w:kern w:val="0"/>
        </w:rPr>
        <w:t> isEqualToString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@"YPYD.UITouchText.cart"</w:t>
      </w:r>
      <w:r>
        <w:rPr>
          <w:rFonts w:ascii="Consolas" w:eastAsia="PingFang SC Regular" w:hAnsi="Consolas" w:cs="Consolas"/>
          <w:color w:val="4A4A4A"/>
          <w:kern w:val="0"/>
        </w:rPr>
        <w:t>])  </w:t>
      </w:r>
    </w:p>
    <w:p w14:paraId="250D2F92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{  </w:t>
      </w:r>
    </w:p>
    <w:p w14:paraId="05E6CB09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    [[NSNotificationCenter</w:t>
      </w:r>
      <w:r>
        <w:rPr>
          <w:rFonts w:ascii="Consolas" w:eastAsia="PingFang SC Regular" w:hAnsi="Consolas" w:cs="Consolas"/>
          <w:color w:val="D20005"/>
          <w:kern w:val="0"/>
        </w:rPr>
        <w:t> defaultCenter</w:t>
      </w:r>
      <w:r>
        <w:rPr>
          <w:rFonts w:ascii="Consolas" w:eastAsia="PingFang SC Regular" w:hAnsi="Consolas" w:cs="Consolas"/>
          <w:color w:val="4A4A4A"/>
          <w:kern w:val="0"/>
        </w:rPr>
        <w:t>]</w:t>
      </w:r>
      <w:r>
        <w:rPr>
          <w:rFonts w:ascii="Consolas" w:eastAsia="PingFang SC Regular" w:hAnsi="Consolas" w:cs="Consolas"/>
          <w:color w:val="D20005"/>
          <w:kern w:val="0"/>
        </w:rPr>
        <w:t> postNotificationName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@"YPYD.UITouchText.cart"</w:t>
      </w:r>
      <w:r>
        <w:rPr>
          <w:rFonts w:ascii="Consolas" w:eastAsia="PingFang SC Regular" w:hAnsi="Consolas" w:cs="Consolas"/>
          <w:color w:val="D20005"/>
          <w:kern w:val="0"/>
        </w:rPr>
        <w:t> object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D20005"/>
          <w:kern w:val="0"/>
        </w:rPr>
        <w:t> userInfo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4A4A4A"/>
          <w:kern w:val="0"/>
        </w:rPr>
        <w:t>];  </w:t>
      </w:r>
    </w:p>
    <w:p w14:paraId="0207C754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}  </w:t>
      </w:r>
    </w:p>
    <w:p w14:paraId="7F7697AF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我的</w:t>
      </w:r>
      <w:r>
        <w:rPr>
          <w:rFonts w:ascii="Consolas" w:eastAsia="PingFang SC Regular" w:hAnsi="Consolas" w:cs="Consolas"/>
          <w:color w:val="0F7201"/>
          <w:kern w:val="0"/>
        </w:rPr>
        <w:t>U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03A6214C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34343"/>
          <w:kern w:val="0"/>
        </w:rPr>
        <w:t>([shortcutItem.type</w:t>
      </w:r>
      <w:r>
        <w:rPr>
          <w:rFonts w:ascii="Consolas" w:eastAsia="PingFang SC Regular" w:hAnsi="Consolas" w:cs="Consolas"/>
          <w:color w:val="D20005"/>
          <w:kern w:val="0"/>
        </w:rPr>
        <w:t> isEqualToString</w:t>
      </w:r>
      <w:r>
        <w:rPr>
          <w:rFonts w:ascii="Consolas" w:eastAsia="PingFang SC Regular" w:hAnsi="Consolas" w:cs="Consolas"/>
          <w:color w:val="434343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@"YPYD.UITouchText.myU"</w:t>
      </w:r>
      <w:r>
        <w:rPr>
          <w:rFonts w:ascii="Consolas" w:eastAsia="PingFang SC Regular" w:hAnsi="Consolas" w:cs="Consolas"/>
          <w:color w:val="434343"/>
          <w:kern w:val="0"/>
        </w:rPr>
        <w:t>])  </w:t>
      </w:r>
    </w:p>
    <w:p w14:paraId="17580973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{  </w:t>
      </w:r>
    </w:p>
    <w:p w14:paraId="276F3408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    [[NSNotificationCenter</w:t>
      </w:r>
      <w:r>
        <w:rPr>
          <w:rFonts w:ascii="Consolas" w:eastAsia="PingFang SC Regular" w:hAnsi="Consolas" w:cs="Consolas"/>
          <w:color w:val="D20005"/>
          <w:kern w:val="0"/>
        </w:rPr>
        <w:t> defaultCenter</w:t>
      </w:r>
      <w:r>
        <w:rPr>
          <w:rFonts w:ascii="Consolas" w:eastAsia="PingFang SC Regular" w:hAnsi="Consolas" w:cs="Consolas"/>
          <w:color w:val="434343"/>
          <w:kern w:val="0"/>
        </w:rPr>
        <w:t>]</w:t>
      </w:r>
      <w:r>
        <w:rPr>
          <w:rFonts w:ascii="Consolas" w:eastAsia="PingFang SC Regular" w:hAnsi="Consolas" w:cs="Consolas"/>
          <w:color w:val="D20005"/>
          <w:kern w:val="0"/>
        </w:rPr>
        <w:t> postNotificationName</w:t>
      </w:r>
      <w:r>
        <w:rPr>
          <w:rFonts w:ascii="Consolas" w:eastAsia="PingFang SC Regular" w:hAnsi="Consolas" w:cs="Consolas"/>
          <w:color w:val="434343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@"YPYD.UITouchText.home"</w:t>
      </w:r>
      <w:r>
        <w:rPr>
          <w:rFonts w:ascii="Consolas" w:eastAsia="PingFang SC Regular" w:hAnsi="Consolas" w:cs="Consolas"/>
          <w:color w:val="D20005"/>
          <w:kern w:val="0"/>
        </w:rPr>
        <w:t> object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D20005"/>
          <w:kern w:val="0"/>
        </w:rPr>
        <w:t> userInfo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434343"/>
          <w:kern w:val="0"/>
        </w:rPr>
        <w:t>];  </w:t>
      </w:r>
    </w:p>
    <w:p w14:paraId="702BD3AC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}  </w:t>
      </w:r>
    </w:p>
    <w:p w14:paraId="5C64533C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}  </w:t>
      </w:r>
    </w:p>
    <w:p w14:paraId="0FDA186A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else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3CE75866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{  </w:t>
      </w:r>
    </w:p>
    <w:p w14:paraId="12371C3F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YPYDLog(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你的手机暂不支持</w:t>
      </w:r>
      <w:r>
        <w:rPr>
          <w:rFonts w:ascii="Consolas" w:eastAsia="PingFang SC Regular" w:hAnsi="Consolas" w:cs="Consolas"/>
          <w:color w:val="FB0007"/>
          <w:kern w:val="0"/>
        </w:rPr>
        <w:t>3D Touch!"</w:t>
      </w:r>
      <w:r>
        <w:rPr>
          <w:rFonts w:ascii="Consolas" w:eastAsia="PingFang SC Regular" w:hAnsi="Consolas" w:cs="Consolas"/>
          <w:color w:val="4A4A4A"/>
          <w:kern w:val="0"/>
        </w:rPr>
        <w:t>);  </w:t>
      </w:r>
    </w:p>
    <w:p w14:paraId="67435289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}  </w:t>
      </w:r>
    </w:p>
    <w:p w14:paraId="1CC22DB6" w14:textId="77777777" w:rsidR="00D6239B" w:rsidRDefault="00D6239B" w:rsidP="00D6239B">
      <w:pPr>
        <w:widowControl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A4A4A"/>
          <w:kern w:val="0"/>
        </w:rPr>
        <w:t>}  </w:t>
      </w:r>
    </w:p>
    <w:p w14:paraId="60604DB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 xml:space="preserve">// 3D Touch 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具体通知响应</w:t>
      </w:r>
    </w:p>
    <w:p w14:paraId="69928B4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kern w:val="0"/>
          <w:sz w:val="28"/>
          <w:szCs w:val="28"/>
        </w:rPr>
      </w:pPr>
    </w:p>
    <w:p w14:paraId="35F6BB5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557D3B6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405C35C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2C890EC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61E61CC2" wp14:editId="53EA31B7">
            <wp:extent cx="203200" cy="203200"/>
            <wp:effectExtent l="0" t="0" r="0" b="0"/>
            <wp:docPr id="28" name="图片 2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5A822141" wp14:editId="4D42AA68">
            <wp:extent cx="1828800" cy="1828800"/>
            <wp:effectExtent l="0" t="0" r="0" b="0"/>
            <wp:docPr id="29" name="图片 29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9CF0D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void</w:t>
      </w:r>
      <w:r>
        <w:rPr>
          <w:rFonts w:ascii="Consolas" w:eastAsia="PingFang SC Regular" w:hAnsi="Consolas" w:cs="Consolas"/>
          <w:color w:val="4A4A4A"/>
          <w:kern w:val="0"/>
        </w:rPr>
        <w:t>)applicationShortcutItemResponse  </w:t>
      </w:r>
    </w:p>
    <w:p w14:paraId="1058F3E0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{  </w:t>
      </w:r>
    </w:p>
    <w:p w14:paraId="3F909D29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YPYDNetCountManager</w:t>
      </w:r>
      <w:r>
        <w:rPr>
          <w:rFonts w:ascii="Consolas" w:eastAsia="PingFang SC Regular" w:hAnsi="Consolas" w:cs="Consolas"/>
          <w:color w:val="4A4A4A"/>
          <w:kern w:val="0"/>
        </w:rPr>
        <w:t> * sharedNetCountManager = [YPYDNetCountManagersharedNetCountManager];  </w:t>
      </w:r>
    </w:p>
    <w:p w14:paraId="29E9FDFF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</w:t>
      </w:r>
      <w:r>
        <w:rPr>
          <w:rFonts w:ascii="Consolas" w:eastAsia="PingFang SC Regular" w:hAnsi="Consolas" w:cs="Consolas"/>
          <w:color w:val="0F7201"/>
          <w:kern w:val="0"/>
        </w:rPr>
        <w:t>配合系统</w:t>
      </w:r>
      <w:r>
        <w:rPr>
          <w:rFonts w:ascii="Consolas" w:eastAsia="PingFang SC Regular" w:hAnsi="Consolas" w:cs="Consolas"/>
          <w:color w:val="0F7201"/>
          <w:kern w:val="0"/>
        </w:rPr>
        <w:t> </w:t>
      </w:r>
      <w:r>
        <w:rPr>
          <w:rFonts w:ascii="Consolas" w:eastAsia="PingFang SC Regular" w:hAnsi="Consolas" w:cs="Consolas"/>
          <w:color w:val="0F7201"/>
          <w:kern w:val="0"/>
        </w:rPr>
        <w:t>判断是否已经完成登录方法</w:t>
      </w:r>
      <w:r>
        <w:rPr>
          <w:rFonts w:ascii="Consolas" w:eastAsia="PingFang SC Regular" w:hAnsi="Consolas" w:cs="Consolas"/>
          <w:color w:val="0F7201"/>
          <w:kern w:val="0"/>
        </w:rPr>
        <w:t> </w:t>
      </w:r>
      <w:r>
        <w:rPr>
          <w:rFonts w:ascii="Consolas" w:eastAsia="PingFang SC Regular" w:hAnsi="Consolas" w:cs="Consolas"/>
          <w:color w:val="0F7201"/>
          <w:kern w:val="0"/>
        </w:rPr>
        <w:t>主要用于，</w:t>
      </w:r>
      <w:r>
        <w:rPr>
          <w:rFonts w:ascii="Consolas" w:eastAsia="PingFang SC Regular" w:hAnsi="Consolas" w:cs="Consolas"/>
          <w:color w:val="0F7201"/>
          <w:kern w:val="0"/>
        </w:rPr>
        <w:t>app</w:t>
      </w:r>
      <w:r>
        <w:rPr>
          <w:rFonts w:ascii="Consolas" w:eastAsia="PingFang SC Regular" w:hAnsi="Consolas" w:cs="Consolas"/>
          <w:color w:val="0F7201"/>
          <w:kern w:val="0"/>
        </w:rPr>
        <w:t>处于关闭状态时，先登录账号，再进入相关功能页面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10C1D9C9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   YPYDLog(@"netGoodsListCount  %d", sharedNetCountManager.hadAutoLogin);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77CCA5B2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   if (!sharedNetCountManager.hadAutoLogin)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00FD87EB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   {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1953E55E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       return;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4292F3F5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   }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1AA5D4D0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   else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66E1E06A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</w:t>
      </w:r>
    </w:p>
    <w:p w14:paraId="026B2CD6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首页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64A3B78D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A4A4A"/>
          <w:kern w:val="0"/>
        </w:rPr>
        <w:t>([ sharedNetCountManager.applicationShortcutItemTitleisEqualToString:</w:t>
      </w:r>
      <w:r>
        <w:rPr>
          <w:rFonts w:ascii="Consolas" w:eastAsia="PingFang SC Regular" w:hAnsi="Consolas" w:cs="Consolas"/>
          <w:color w:val="FB0007"/>
          <w:kern w:val="0"/>
        </w:rPr>
        <w:t>@"YPYD.UITouchText.home"</w:t>
      </w:r>
      <w:r>
        <w:rPr>
          <w:rFonts w:ascii="Consolas" w:eastAsia="PingFang SC Regular" w:hAnsi="Consolas" w:cs="Consolas"/>
          <w:color w:val="4A4A4A"/>
          <w:kern w:val="0"/>
        </w:rPr>
        <w:t>])  </w:t>
      </w:r>
    </w:p>
    <w:p w14:paraId="77C583B3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{  </w:t>
      </w:r>
    </w:p>
    <w:p w14:paraId="6F5A54F3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.selectedIndex =0;  </w:t>
      </w:r>
    </w:p>
    <w:p w14:paraId="7779CFE8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[[NSNotificationCenterdefaultCenter]postNotificationName:</w:t>
      </w:r>
      <w:r>
        <w:rPr>
          <w:rFonts w:ascii="Consolas" w:eastAsia="PingFang SC Regular" w:hAnsi="Consolas" w:cs="Consolas"/>
          <w:color w:val="FB0007"/>
          <w:kern w:val="0"/>
        </w:rPr>
        <w:t>@"UITouchText.home"</w:t>
      </w:r>
      <w:r>
        <w:rPr>
          <w:rFonts w:ascii="Consolas" w:eastAsia="PingFang SC Regular" w:hAnsi="Consolas" w:cs="Consolas"/>
          <w:color w:val="434343"/>
          <w:kern w:val="0"/>
        </w:rPr>
        <w:t>object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434343"/>
          <w:kern w:val="0"/>
        </w:rPr>
        <w:t>userInfo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:nil</w:t>
      </w:r>
      <w:r>
        <w:rPr>
          <w:rFonts w:ascii="Consolas" w:eastAsia="PingFang SC Regular" w:hAnsi="Consolas" w:cs="Consolas"/>
          <w:color w:val="434343"/>
          <w:kern w:val="0"/>
        </w:rPr>
        <w:t>];  </w:t>
      </w:r>
    </w:p>
    <w:p w14:paraId="1729EB33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}  </w:t>
      </w:r>
    </w:p>
    <w:p w14:paraId="3E30B701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搜索商品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6DE97308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A4A4A"/>
          <w:kern w:val="0"/>
        </w:rPr>
        <w:t>([ sharedNetCountManager.applicationShortcutItemTitleisEqualToString:</w:t>
      </w:r>
      <w:r>
        <w:rPr>
          <w:rFonts w:ascii="Consolas" w:eastAsia="PingFang SC Regular" w:hAnsi="Consolas" w:cs="Consolas"/>
          <w:color w:val="FB0007"/>
          <w:kern w:val="0"/>
        </w:rPr>
        <w:t>@"YPYD.UITouchText.search"</w:t>
      </w:r>
      <w:r>
        <w:rPr>
          <w:rFonts w:ascii="Consolas" w:eastAsia="PingFang SC Regular" w:hAnsi="Consolas" w:cs="Consolas"/>
          <w:color w:val="4A4A4A"/>
          <w:kern w:val="0"/>
        </w:rPr>
        <w:t>])  </w:t>
      </w:r>
    </w:p>
    <w:p w14:paraId="2FEEF9A9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{  </w:t>
      </w:r>
    </w:p>
    <w:p w14:paraId="7DEC96B1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.selectedIndex =0;  </w:t>
      </w:r>
    </w:p>
    <w:p w14:paraId="785DFD62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  </w:t>
      </w:r>
    </w:p>
    <w:p w14:paraId="48CE86D2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YPYDSearchController</w:t>
      </w:r>
      <w:r>
        <w:rPr>
          <w:rFonts w:ascii="Consolas" w:eastAsia="PingFang SC Regular" w:hAnsi="Consolas" w:cs="Consolas"/>
          <w:color w:val="4A4A4A"/>
          <w:kern w:val="0"/>
        </w:rPr>
        <w:t> * searchController = [[YPYDSearchControlleralloc]init];  </w:t>
      </w:r>
    </w:p>
    <w:p w14:paraId="3617079F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searchController.navigationItem.title =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搜索</w:t>
      </w:r>
      <w:r>
        <w:rPr>
          <w:rFonts w:ascii="Consolas" w:eastAsia="PingFang SC Regular" w:hAnsi="Consolas" w:cs="Consolas"/>
          <w:color w:val="FB0007"/>
          <w:kern w:val="0"/>
        </w:rPr>
        <w:t>"</w:t>
      </w:r>
      <w:r>
        <w:rPr>
          <w:rFonts w:ascii="Consolas" w:eastAsia="PingFang SC Regular" w:hAnsi="Consolas" w:cs="Consolas"/>
          <w:color w:val="434343"/>
          <w:kern w:val="0"/>
        </w:rPr>
        <w:t>;  </w:t>
      </w:r>
    </w:p>
    <w:p w14:paraId="2C8C36BB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YPYDLog(</w:t>
      </w:r>
      <w:r>
        <w:rPr>
          <w:rFonts w:ascii="Consolas" w:eastAsia="PingFang SC Regular" w:hAnsi="Consolas" w:cs="Consolas"/>
          <w:color w:val="FB0007"/>
          <w:kern w:val="0"/>
        </w:rPr>
        <w:t>@"self.selectedViewController  %@"</w:t>
      </w:r>
      <w:r>
        <w:rPr>
          <w:rFonts w:ascii="Consolas" w:eastAsia="PingFang SC Regular" w:hAnsi="Consolas" w:cs="Consolas"/>
          <w:color w:val="4A4A4A"/>
          <w:kern w:val="0"/>
        </w:rPr>
        <w:t>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.selectedViewController.childViewControllers[0]);  </w:t>
      </w:r>
    </w:p>
    <w:p w14:paraId="1A1C60DA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[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.selectedViewController.childViewControllers[0].navigationControllerpushViewController:searchControlleranimated: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YES</w:t>
      </w:r>
      <w:r>
        <w:rPr>
          <w:rFonts w:ascii="Consolas" w:eastAsia="PingFang SC Regular" w:hAnsi="Consolas" w:cs="Consolas"/>
          <w:color w:val="434343"/>
          <w:kern w:val="0"/>
        </w:rPr>
        <w:t>];  </w:t>
      </w:r>
    </w:p>
    <w:p w14:paraId="4DBC5885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}  </w:t>
      </w:r>
    </w:p>
    <w:p w14:paraId="4D9CD18A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购物车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141F7234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A4A4A"/>
          <w:kern w:val="0"/>
        </w:rPr>
        <w:t>([ sharedNetCountManager.applicationShortcutItemTitleisEqualToString:</w:t>
      </w:r>
      <w:r>
        <w:rPr>
          <w:rFonts w:ascii="Consolas" w:eastAsia="PingFang SC Regular" w:hAnsi="Consolas" w:cs="Consolas"/>
          <w:color w:val="FB0007"/>
          <w:kern w:val="0"/>
        </w:rPr>
        <w:t>@"YPYD.UITouchText.cart"</w:t>
      </w:r>
      <w:r>
        <w:rPr>
          <w:rFonts w:ascii="Consolas" w:eastAsia="PingFang SC Regular" w:hAnsi="Consolas" w:cs="Consolas"/>
          <w:color w:val="4A4A4A"/>
          <w:kern w:val="0"/>
        </w:rPr>
        <w:t>])  </w:t>
      </w:r>
    </w:p>
    <w:p w14:paraId="156CEAEB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{  </w:t>
      </w:r>
    </w:p>
    <w:p w14:paraId="0E7CEB6D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.selectedIndex =2;  </w:t>
      </w:r>
    </w:p>
    <w:p w14:paraId="696074F5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}  </w:t>
      </w:r>
    </w:p>
    <w:p w14:paraId="3473DC55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我的</w:t>
      </w:r>
      <w:r>
        <w:rPr>
          <w:rFonts w:ascii="Consolas" w:eastAsia="PingFang SC Regular" w:hAnsi="Consolas" w:cs="Consolas"/>
          <w:color w:val="0F7201"/>
          <w:kern w:val="0"/>
        </w:rPr>
        <w:t> U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5BD86FFC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34343"/>
          <w:kern w:val="0"/>
        </w:rPr>
        <w:t>([ sharedNetCountManager.applicationShortcutItemTitleisEqualToString:</w:t>
      </w:r>
      <w:r>
        <w:rPr>
          <w:rFonts w:ascii="Consolas" w:eastAsia="PingFang SC Regular" w:hAnsi="Consolas" w:cs="Consolas"/>
          <w:color w:val="FB0007"/>
          <w:kern w:val="0"/>
        </w:rPr>
        <w:t>@"YPYD.UITouchText.myU"</w:t>
      </w:r>
      <w:r>
        <w:rPr>
          <w:rFonts w:ascii="Consolas" w:eastAsia="PingFang SC Regular" w:hAnsi="Consolas" w:cs="Consolas"/>
          <w:color w:val="434343"/>
          <w:kern w:val="0"/>
        </w:rPr>
        <w:t>])  </w:t>
      </w:r>
    </w:p>
    <w:p w14:paraId="194CFEDA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{  </w:t>
      </w:r>
    </w:p>
    <w:p w14:paraId="39D99EAD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.selectedIndex =3;  </w:t>
      </w:r>
    </w:p>
    <w:p w14:paraId="6CA93680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}  </w:t>
      </w:r>
    </w:p>
    <w:p w14:paraId="329CBCAB" w14:textId="77777777" w:rsidR="00D6239B" w:rsidRDefault="00D6239B" w:rsidP="00D6239B">
      <w:pPr>
        <w:widowControl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34343"/>
          <w:kern w:val="0"/>
        </w:rPr>
        <w:t>}  </w:t>
      </w:r>
    </w:p>
    <w:p w14:paraId="41FEC2D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Times" w:eastAsia="PingFang SC Regular" w:hAnsi="Times" w:cs="Times"/>
          <w:b/>
          <w:bCs/>
          <w:kern w:val="0"/>
          <w:sz w:val="32"/>
          <w:szCs w:val="32"/>
        </w:rPr>
        <w:t xml:space="preserve">3D Touch </w:t>
      </w:r>
      <w:r>
        <w:rPr>
          <w:rFonts w:ascii="Times" w:eastAsia="PingFang SC Regular" w:hAnsi="Times" w:cs="Times"/>
          <w:b/>
          <w:bCs/>
          <w:kern w:val="0"/>
          <w:sz w:val="32"/>
          <w:szCs w:val="32"/>
        </w:rPr>
        <w:t>的</w:t>
      </w:r>
      <w:r>
        <w:rPr>
          <w:rFonts w:ascii="Times" w:eastAsia="PingFang SC Regular" w:hAnsi="Times" w:cs="Times"/>
          <w:b/>
          <w:bCs/>
          <w:kern w:val="0"/>
          <w:sz w:val="32"/>
          <w:szCs w:val="32"/>
        </w:rPr>
        <w:t xml:space="preserve"> peek and pop</w:t>
      </w: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 xml:space="preserve"> </w:t>
      </w: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>使用与相关</w:t>
      </w: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>api</w:t>
      </w: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>详解</w:t>
      </w:r>
    </w:p>
    <w:p w14:paraId="6584857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2801399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color w:val="1D1F24"/>
          <w:kern w:val="0"/>
          <w:sz w:val="28"/>
          <w:szCs w:val="28"/>
        </w:rPr>
      </w:pPr>
    </w:p>
    <w:p w14:paraId="520C20E3" w14:textId="77777777" w:rsidR="00D6239B" w:rsidRDefault="00D6239B" w:rsidP="00D6239B">
      <w:pPr>
        <w:widowControl/>
        <w:autoSpaceDE w:val="0"/>
        <w:autoSpaceDN w:val="0"/>
        <w:adjustRightInd w:val="0"/>
        <w:ind w:firstLine="560"/>
        <w:rPr>
          <w:rFonts w:ascii="Times" w:eastAsia="PingFang SC Regular" w:hAnsi="Times" w:cs="Times"/>
          <w:color w:val="1D1F24"/>
          <w:kern w:val="0"/>
          <w:sz w:val="28"/>
          <w:szCs w:val="28"/>
        </w:rPr>
      </w:pP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根据苹果的介绍，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Peek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手势允许用户通过短时间按压屏幕进行操作，可在邮件、照片等应用弹出全新功能菜单，给出预览内容。如果按压力度加大，则是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Pop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手势功能，会让被点击内容完全呈现，这些内容可以是文字、图像、网页以及其他各种内容。</w:t>
      </w:r>
      <w:r>
        <w:rPr>
          <w:rFonts w:ascii="Times" w:eastAsia="PingFang SC Regular" w:hAnsi="Times" w:cs="Times"/>
          <w:b/>
          <w:bCs/>
          <w:color w:val="1D1F24"/>
          <w:kern w:val="0"/>
          <w:sz w:val="28"/>
          <w:szCs w:val="28"/>
        </w:rPr>
        <w:t>简单来说，</w:t>
      </w:r>
      <w:r>
        <w:rPr>
          <w:rFonts w:ascii="Times" w:eastAsia="PingFang SC Regular" w:hAnsi="Times" w:cs="Times"/>
          <w:b/>
          <w:bCs/>
          <w:color w:val="1D1F24"/>
          <w:kern w:val="0"/>
          <w:sz w:val="28"/>
          <w:szCs w:val="28"/>
        </w:rPr>
        <w:t>Peek</w:t>
      </w:r>
      <w:r>
        <w:rPr>
          <w:rFonts w:ascii="Times" w:eastAsia="PingFang SC Regular" w:hAnsi="Times" w:cs="Times"/>
          <w:b/>
          <w:bCs/>
          <w:color w:val="1D1F24"/>
          <w:kern w:val="0"/>
          <w:sz w:val="28"/>
          <w:szCs w:val="28"/>
        </w:rPr>
        <w:t>专注于预览，</w:t>
      </w:r>
      <w:r>
        <w:rPr>
          <w:rFonts w:ascii="Times" w:eastAsia="PingFang SC Regular" w:hAnsi="Times" w:cs="Times"/>
          <w:b/>
          <w:bCs/>
          <w:color w:val="1D1F24"/>
          <w:kern w:val="0"/>
          <w:sz w:val="28"/>
          <w:szCs w:val="28"/>
        </w:rPr>
        <w:t>Pop</w:t>
      </w:r>
      <w:r>
        <w:rPr>
          <w:rFonts w:ascii="Times" w:eastAsia="PingFang SC Regular" w:hAnsi="Times" w:cs="Times"/>
          <w:b/>
          <w:bCs/>
          <w:color w:val="1D1F24"/>
          <w:kern w:val="0"/>
          <w:sz w:val="28"/>
          <w:szCs w:val="28"/>
        </w:rPr>
        <w:t>可以全面展现内容。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如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 xml:space="preserve"> 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图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9</w:t>
      </w:r>
    </w:p>
    <w:p w14:paraId="36569109" w14:textId="77777777" w:rsidR="00D6239B" w:rsidRDefault="00D6239B" w:rsidP="00D6239B">
      <w:pPr>
        <w:widowControl/>
        <w:autoSpaceDE w:val="0"/>
        <w:autoSpaceDN w:val="0"/>
        <w:adjustRightInd w:val="0"/>
        <w:ind w:firstLine="560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 xml:space="preserve"> 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图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 xml:space="preserve"> 10</w:t>
      </w:r>
      <w:r>
        <w:rPr>
          <w:rFonts w:ascii="Times" w:eastAsia="PingFang SC Regular" w:hAnsi="Times" w:cs="Times"/>
          <w:color w:val="1D1F24"/>
          <w:kern w:val="0"/>
          <w:sz w:val="28"/>
          <w:szCs w:val="28"/>
        </w:rPr>
        <w:t>。</w:t>
      </w:r>
    </w:p>
    <w:p w14:paraId="3206E7A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color w:val="1D1F24"/>
          <w:kern w:val="0"/>
          <w:sz w:val="32"/>
          <w:szCs w:val="32"/>
        </w:rPr>
      </w:pPr>
    </w:p>
    <w:p w14:paraId="4DF2B6C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color w:val="1D1F24"/>
          <w:kern w:val="0"/>
          <w:sz w:val="32"/>
          <w:szCs w:val="32"/>
        </w:rPr>
      </w:pPr>
      <w:r>
        <w:rPr>
          <w:rFonts w:ascii="Menlo Regular" w:eastAsia="PingFang SC Regular" w:hAnsi="Menlo Regular" w:cs="Menlo Regular"/>
          <w:noProof/>
          <w:color w:val="1D1F24"/>
          <w:kern w:val="0"/>
          <w:sz w:val="28"/>
          <w:szCs w:val="28"/>
        </w:rPr>
        <w:drawing>
          <wp:inline distT="0" distB="0" distL="0" distR="0" wp14:anchorId="119031EC" wp14:editId="63D7F1EA">
            <wp:extent cx="5059970" cy="900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70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 Regular" w:eastAsia="PingFang SC Regular" w:hAnsi="Menlo Regular" w:cs="Menlo Regular"/>
          <w:noProof/>
          <w:color w:val="1D1F24"/>
          <w:kern w:val="0"/>
          <w:sz w:val="28"/>
          <w:szCs w:val="28"/>
        </w:rPr>
        <w:drawing>
          <wp:inline distT="0" distB="0" distL="0" distR="0" wp14:anchorId="6E688D46" wp14:editId="3C00AC84">
            <wp:extent cx="5059970" cy="90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70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F5D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039520A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0B1181E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Times" w:eastAsia="PingFang SC Regular" w:hAnsi="Times" w:cs="Times"/>
          <w:kern w:val="0"/>
          <w:sz w:val="36"/>
          <w:szCs w:val="36"/>
        </w:rPr>
        <w:t>图</w:t>
      </w:r>
      <w:r>
        <w:rPr>
          <w:rFonts w:ascii="Times" w:eastAsia="PingFang SC Regular" w:hAnsi="Times" w:cs="Times"/>
          <w:kern w:val="0"/>
          <w:sz w:val="36"/>
          <w:szCs w:val="36"/>
        </w:rPr>
        <w:t xml:space="preserve">9 peek </w:t>
      </w:r>
      <w:r>
        <w:rPr>
          <w:rFonts w:ascii="Times" w:eastAsia="PingFang SC Regular" w:hAnsi="Times" w:cs="Times"/>
          <w:kern w:val="0"/>
          <w:sz w:val="36"/>
          <w:szCs w:val="36"/>
        </w:rPr>
        <w:t>预览图</w:t>
      </w:r>
      <w:r>
        <w:rPr>
          <w:rFonts w:ascii="Times" w:eastAsia="PingFang SC Regular" w:hAnsi="Times" w:cs="Times"/>
          <w:kern w:val="0"/>
          <w:sz w:val="36"/>
          <w:szCs w:val="36"/>
        </w:rPr>
        <w:t xml:space="preserve"> </w:t>
      </w:r>
      <w:r>
        <w:rPr>
          <w:rFonts w:ascii="Times" w:eastAsia="PingFang SC Regular" w:hAnsi="Times" w:cs="Times"/>
          <w:kern w:val="0"/>
          <w:sz w:val="36"/>
          <w:szCs w:val="36"/>
        </w:rPr>
        <w:t>图</w:t>
      </w:r>
      <w:r>
        <w:rPr>
          <w:rFonts w:ascii="Times" w:eastAsia="PingFang SC Regular" w:hAnsi="Times" w:cs="Times"/>
          <w:kern w:val="0"/>
          <w:sz w:val="36"/>
          <w:szCs w:val="36"/>
        </w:rPr>
        <w:t xml:space="preserve"> 10 pop </w:t>
      </w:r>
      <w:r>
        <w:rPr>
          <w:rFonts w:ascii="Times" w:eastAsia="PingFang SC Regular" w:hAnsi="Times" w:cs="Times"/>
          <w:kern w:val="0"/>
          <w:sz w:val="36"/>
          <w:szCs w:val="36"/>
        </w:rPr>
        <w:t>视图</w:t>
      </w:r>
    </w:p>
    <w:p w14:paraId="39B1445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>实现</w:t>
      </w: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>peek and pop</w:t>
      </w: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>步骤</w:t>
      </w:r>
    </w:p>
    <w:p w14:paraId="6097E47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3E24BD2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</w:pPr>
    </w:p>
    <w:p w14:paraId="2278D6F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 1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、遵守协议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 xml:space="preserve"> UIViewControllerPreviewingDelegate</w:t>
      </w:r>
    </w:p>
    <w:p w14:paraId="10DC514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</w:pPr>
    </w:p>
    <w:p w14:paraId="6F26A81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390B8D5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0B3B115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7413EC7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00E727FD" wp14:editId="3EF5B4D4">
            <wp:extent cx="203200" cy="203200"/>
            <wp:effectExtent l="0" t="0" r="0" b="0"/>
            <wp:docPr id="32" name="图片 3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73271164" wp14:editId="3CD30F9B">
            <wp:extent cx="1828800" cy="1828800"/>
            <wp:effectExtent l="0" t="0" r="0" b="0"/>
            <wp:docPr id="33" name="图片 33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CF12" w14:textId="77777777" w:rsidR="00D6239B" w:rsidRDefault="00D6239B" w:rsidP="00D6239B">
      <w:pPr>
        <w:widowControl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@interface</w:t>
      </w:r>
      <w:r>
        <w:rPr>
          <w:rFonts w:ascii="Consolas" w:eastAsia="PingFang SC Regular" w:hAnsi="Consolas" w:cs="Consolas"/>
          <w:color w:val="4A4A4A"/>
          <w:kern w:val="0"/>
        </w:rPr>
        <w:t> YPYDHomeViewController ()  </w:t>
      </w:r>
    </w:p>
    <w:p w14:paraId="58AEB08B" w14:textId="77777777" w:rsidR="00D6239B" w:rsidRDefault="00D6239B" w:rsidP="00D6239B">
      <w:pPr>
        <w:widowControl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34343"/>
          <w:kern w:val="0"/>
        </w:rPr>
        <w:t>&lt;UITableViewDelegate,UITableViewDataSource,UIViewControllerPreviewingDelegate&gt;  </w:t>
      </w:r>
    </w:p>
    <w:p w14:paraId="40B7978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5C2699"/>
          <w:kern w:val="0"/>
          <w:sz w:val="28"/>
          <w:szCs w:val="28"/>
        </w:rPr>
      </w:pPr>
    </w:p>
    <w:p w14:paraId="5E3C86A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 2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、注册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Peek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和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Pop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方法</w:t>
      </w:r>
    </w:p>
    <w:p w14:paraId="5307B85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6A3800D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01849E5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080A84E7" wp14:editId="1699525C">
            <wp:extent cx="203200" cy="203200"/>
            <wp:effectExtent l="0" t="0" r="0" b="0"/>
            <wp:docPr id="34" name="图片 34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12F94EFE" wp14:editId="01582943">
            <wp:extent cx="1828800" cy="1828800"/>
            <wp:effectExtent l="0" t="0" r="0" b="0"/>
            <wp:docPr id="35" name="图片 3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EA22" w14:textId="77777777" w:rsidR="00D6239B" w:rsidRDefault="00D6239B" w:rsidP="00D6239B">
      <w:pPr>
        <w:widowControl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A4A4A"/>
          <w:kern w:val="0"/>
        </w:rPr>
        <w:t>[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D20005"/>
          <w:kern w:val="0"/>
        </w:rPr>
        <w:t> registerForPreviewingWithDelegate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D20005"/>
          <w:kern w:val="0"/>
        </w:rPr>
        <w:t> sourceView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.view];  </w:t>
      </w:r>
    </w:p>
    <w:p w14:paraId="38B5109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PingFang SC Regular" w:eastAsia="PingFang SC Regular" w:hAnsi="Arial" w:cs="PingFang SC Regular"/>
          <w:color w:val="0F7401"/>
          <w:kern w:val="0"/>
          <w:sz w:val="28"/>
          <w:szCs w:val="28"/>
        </w:rPr>
      </w:pPr>
    </w:p>
    <w:p w14:paraId="154A47E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 3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、实现代理方法</w:t>
      </w:r>
    </w:p>
    <w:p w14:paraId="5DB6051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</w:pPr>
    </w:p>
    <w:p w14:paraId="2AEF4EA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643820"/>
          <w:kern w:val="0"/>
          <w:sz w:val="28"/>
          <w:szCs w:val="28"/>
        </w:rPr>
        <w:t xml:space="preserve">#pragma mark peek &amp;&amp; pop </w:t>
      </w:r>
      <w:r>
        <w:rPr>
          <w:rFonts w:ascii="PingFang SC Regular" w:eastAsia="PingFang SC Regular" w:hAnsi="Menlo Regular" w:cs="PingFang SC Regular" w:hint="eastAsia"/>
          <w:color w:val="643820"/>
          <w:kern w:val="0"/>
          <w:sz w:val="28"/>
          <w:szCs w:val="28"/>
        </w:rPr>
        <w:t>代理方法轻按进入浮动预览页面</w:t>
      </w:r>
    </w:p>
    <w:p w14:paraId="39AA299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</w:pPr>
    </w:p>
    <w:p w14:paraId="5009C75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/** peek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手势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  */</w:t>
      </w:r>
    </w:p>
    <w:p w14:paraId="2232284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793F2DE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07D13DD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2E33B1A7" wp14:editId="103323FF">
            <wp:extent cx="203200" cy="203200"/>
            <wp:effectExtent l="0" t="0" r="0" b="0"/>
            <wp:docPr id="36" name="图片 3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14F8A1D4" wp14:editId="2164F5FB">
            <wp:extent cx="1828800" cy="1828800"/>
            <wp:effectExtent l="0" t="0" r="0" b="0"/>
            <wp:docPr id="37" name="图片 3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B7EE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- (nullable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UIViewController</w:t>
      </w:r>
      <w:r>
        <w:rPr>
          <w:rFonts w:ascii="Consolas" w:eastAsia="PingFang SC Regular" w:hAnsi="Consolas" w:cs="Consolas"/>
          <w:color w:val="4A4A4A"/>
          <w:kern w:val="0"/>
        </w:rPr>
        <w:t> *)previewingContext:(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id</w:t>
      </w:r>
      <w:r>
        <w:rPr>
          <w:rFonts w:ascii="Consolas" w:eastAsia="PingFang SC Regular" w:hAnsi="Consolas" w:cs="Consolas"/>
          <w:color w:val="4A4A4A"/>
          <w:kern w:val="0"/>
        </w:rPr>
        <w:t> &lt;UIViewControllerPreviewing&gt;)previewingContext</w:t>
      </w:r>
      <w:r>
        <w:rPr>
          <w:rFonts w:ascii="Consolas" w:eastAsia="PingFang SC Regular" w:hAnsi="Consolas" w:cs="Consolas"/>
          <w:color w:val="D20005"/>
          <w:kern w:val="0"/>
        </w:rPr>
        <w:t> viewControllerForLocation</w:t>
      </w:r>
      <w:r>
        <w:rPr>
          <w:rFonts w:ascii="Consolas" w:eastAsia="PingFang SC Regular" w:hAnsi="Consolas" w:cs="Consolas"/>
          <w:color w:val="4A4A4A"/>
          <w:kern w:val="0"/>
        </w:rPr>
        <w:t>:(CGPoint)location  </w:t>
      </w:r>
    </w:p>
    <w:p w14:paraId="5E22CFDE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{  </w:t>
      </w:r>
    </w:p>
    <w:p w14:paraId="788D7081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YPYDPOPTestViewController1</w:t>
      </w:r>
      <w:r>
        <w:rPr>
          <w:rFonts w:ascii="Consolas" w:eastAsia="PingFang SC Regular" w:hAnsi="Consolas" w:cs="Consolas"/>
          <w:color w:val="4A4A4A"/>
          <w:kern w:val="0"/>
        </w:rPr>
        <w:t> *childVC = [[YPYDPOPTestViewController1alloc]init];  </w:t>
      </w:r>
    </w:p>
    <w:p w14:paraId="65221001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</w:t>
      </w:r>
      <w:r>
        <w:rPr>
          <w:rFonts w:ascii="Consolas" w:eastAsia="PingFang SC Regular" w:hAnsi="Consolas" w:cs="Consolas"/>
          <w:color w:val="0F7201"/>
          <w:kern w:val="0"/>
        </w:rPr>
        <w:t>获取用户手势点所在</w:t>
      </w:r>
      <w:r>
        <w:rPr>
          <w:rFonts w:ascii="Consolas" w:eastAsia="PingFang SC Regular" w:hAnsi="Consolas" w:cs="Consolas"/>
          <w:color w:val="0F7201"/>
          <w:kern w:val="0"/>
        </w:rPr>
        <w:t>cell</w:t>
      </w:r>
      <w:r>
        <w:rPr>
          <w:rFonts w:ascii="Consolas" w:eastAsia="PingFang SC Regular" w:hAnsi="Consolas" w:cs="Consolas"/>
          <w:color w:val="0F7201"/>
          <w:kern w:val="0"/>
        </w:rPr>
        <w:t>的下标。同时判断手势点是否超出</w:t>
      </w:r>
      <w:r>
        <w:rPr>
          <w:rFonts w:ascii="Consolas" w:eastAsia="PingFang SC Regular" w:hAnsi="Consolas" w:cs="Consolas"/>
          <w:color w:val="0F7201"/>
          <w:kern w:val="0"/>
        </w:rPr>
        <w:t>tableView</w:t>
      </w:r>
      <w:r>
        <w:rPr>
          <w:rFonts w:ascii="Consolas" w:eastAsia="PingFang SC Regular" w:hAnsi="Consolas" w:cs="Consolas"/>
          <w:color w:val="0F7201"/>
          <w:kern w:val="0"/>
        </w:rPr>
        <w:t>响应范围。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66CCDC0A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A4A4A"/>
          <w:kern w:val="0"/>
        </w:rPr>
        <w:t> (![selfgetShouldShowRectAndIndexPathWithLocation:location])  </w:t>
      </w:r>
    </w:p>
    <w:p w14:paraId="5C225821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return nil</w:t>
      </w:r>
      <w:r>
        <w:rPr>
          <w:rFonts w:ascii="Consolas" w:eastAsia="PingFang SC Regular" w:hAnsi="Consolas" w:cs="Consolas"/>
          <w:color w:val="434343"/>
          <w:kern w:val="0"/>
        </w:rPr>
        <w:t>;  </w:t>
      </w:r>
    </w:p>
    <w:p w14:paraId="2C9BC46E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previewingContext.sourceRect =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.sourceRect;  </w:t>
      </w:r>
    </w:p>
    <w:p w14:paraId="6ECB6CA6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</w:t>
      </w:r>
    </w:p>
    <w:p w14:paraId="0D142175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</w:t>
      </w:r>
      <w:r>
        <w:rPr>
          <w:rFonts w:ascii="Consolas" w:eastAsia="PingFang SC Regular" w:hAnsi="Consolas" w:cs="Consolas"/>
          <w:color w:val="0F7201"/>
          <w:kern w:val="0"/>
        </w:rPr>
        <w:t>加个白色背景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58543070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UIView</w:t>
      </w:r>
      <w:r>
        <w:rPr>
          <w:rFonts w:ascii="Consolas" w:eastAsia="PingFang SC Regular" w:hAnsi="Consolas" w:cs="Consolas"/>
          <w:color w:val="434343"/>
          <w:kern w:val="0"/>
        </w:rPr>
        <w:t> *bgView =[[UIViewalloc]initWithFrame:CGRectMake(20,10,ScreenWidth -40,ScreenHeight -20 -6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64</w:t>
      </w:r>
      <w:r>
        <w:rPr>
          <w:rFonts w:ascii="Consolas" w:eastAsia="PingFang SC Regular" w:hAnsi="Consolas" w:cs="Consolas"/>
          <w:color w:val="434343"/>
          <w:kern w:val="0"/>
        </w:rPr>
        <w:t> *2)];  </w:t>
      </w:r>
    </w:p>
    <w:p w14:paraId="30D3159A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bgView.backgroundColor = [UIColorwhiteColor];  </w:t>
      </w:r>
    </w:p>
    <w:p w14:paraId="2CF0716A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bgView.layer.cornerRadius =10;  </w:t>
      </w:r>
    </w:p>
    <w:p w14:paraId="1F3BB964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bgView.clipsToBounds =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YES</w:t>
      </w:r>
      <w:r>
        <w:rPr>
          <w:rFonts w:ascii="Consolas" w:eastAsia="PingFang SC Regular" w:hAnsi="Consolas" w:cs="Consolas"/>
          <w:color w:val="4A4A4A"/>
          <w:kern w:val="0"/>
        </w:rPr>
        <w:t>;  </w:t>
      </w:r>
    </w:p>
    <w:p w14:paraId="5143E88D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[childVC.view</w:t>
      </w:r>
      <w:r>
        <w:rPr>
          <w:rFonts w:ascii="Consolas" w:eastAsia="PingFang SC Regular" w:hAnsi="Consolas" w:cs="Consolas"/>
          <w:color w:val="D20005"/>
          <w:kern w:val="0"/>
        </w:rPr>
        <w:t> addSubview</w:t>
      </w:r>
      <w:r>
        <w:rPr>
          <w:rFonts w:ascii="Consolas" w:eastAsia="PingFang SC Regular" w:hAnsi="Consolas" w:cs="Consolas"/>
          <w:color w:val="434343"/>
          <w:kern w:val="0"/>
        </w:rPr>
        <w:t>:bgView];  </w:t>
      </w:r>
    </w:p>
    <w:p w14:paraId="353D3E0B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</w:t>
      </w:r>
    </w:p>
    <w:p w14:paraId="0981F727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</w:t>
      </w:r>
      <w:r>
        <w:rPr>
          <w:rFonts w:ascii="Consolas" w:eastAsia="PingFang SC Regular" w:hAnsi="Consolas" w:cs="Consolas"/>
          <w:color w:val="0F7201"/>
          <w:kern w:val="0"/>
        </w:rPr>
        <w:t>加个</w:t>
      </w:r>
      <w:r>
        <w:rPr>
          <w:rFonts w:ascii="Consolas" w:eastAsia="PingFang SC Regular" w:hAnsi="Consolas" w:cs="Consolas"/>
          <w:color w:val="0F7201"/>
          <w:kern w:val="0"/>
        </w:rPr>
        <w:t>lable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59F34DC3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UILabel</w:t>
      </w:r>
      <w:r>
        <w:rPr>
          <w:rFonts w:ascii="Consolas" w:eastAsia="PingFang SC Regular" w:hAnsi="Consolas" w:cs="Consolas"/>
          <w:color w:val="4A4A4A"/>
          <w:kern w:val="0"/>
        </w:rPr>
        <w:t> *lable = [[UILabelalloc]initWithFrame:bgView.bounds];  </w:t>
      </w:r>
    </w:p>
    <w:p w14:paraId="65FB0D53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lable.textAlignment =NSTextAlignmentCenter;  </w:t>
      </w:r>
    </w:p>
    <w:p w14:paraId="6B3B2109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lable.numberOfLines = 3;  </w:t>
      </w:r>
    </w:p>
    <w:p w14:paraId="566F4816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lable.text =[NSStringstringWithFormat: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按着的是</w:t>
      </w:r>
      <w:r>
        <w:rPr>
          <w:rFonts w:ascii="Consolas" w:eastAsia="PingFang SC Regular" w:hAnsi="Consolas" w:cs="Consolas"/>
          <w:color w:val="FB0007"/>
          <w:kern w:val="0"/>
        </w:rPr>
        <w:t> %@\n</w:t>
      </w:r>
      <w:r>
        <w:rPr>
          <w:rFonts w:ascii="Consolas" w:eastAsia="PingFang SC Regular" w:hAnsi="Consolas" w:cs="Consolas"/>
          <w:color w:val="FB0007"/>
          <w:kern w:val="0"/>
        </w:rPr>
        <w:t>用力，再按重一点</w:t>
      </w:r>
      <w:r>
        <w:rPr>
          <w:rFonts w:ascii="Consolas" w:eastAsia="PingFang SC Regular" w:hAnsi="Consolas" w:cs="Consolas"/>
          <w:color w:val="FB0007"/>
          <w:kern w:val="0"/>
        </w:rPr>
        <w:t>..."</w:t>
      </w:r>
      <w:r>
        <w:rPr>
          <w:rFonts w:ascii="Consolas" w:eastAsia="PingFang SC Regular" w:hAnsi="Consolas" w:cs="Consolas"/>
          <w:color w:val="434343"/>
          <w:kern w:val="0"/>
        </w:rPr>
        <w:t>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.items[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.indexPath.row]];  </w:t>
      </w:r>
    </w:p>
    <w:p w14:paraId="062D4A8A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[bgView</w:t>
      </w:r>
      <w:r>
        <w:rPr>
          <w:rFonts w:ascii="Consolas" w:eastAsia="PingFang SC Regular" w:hAnsi="Consolas" w:cs="Consolas"/>
          <w:color w:val="D20005"/>
          <w:kern w:val="0"/>
        </w:rPr>
        <w:t> addSubview</w:t>
      </w:r>
      <w:r>
        <w:rPr>
          <w:rFonts w:ascii="Consolas" w:eastAsia="PingFang SC Regular" w:hAnsi="Consolas" w:cs="Consolas"/>
          <w:color w:val="4A4A4A"/>
          <w:kern w:val="0"/>
        </w:rPr>
        <w:t>:lable];  </w:t>
      </w:r>
    </w:p>
    <w:p w14:paraId="12913BBF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68ADB6EC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return</w:t>
      </w:r>
      <w:r>
        <w:rPr>
          <w:rFonts w:ascii="Consolas" w:eastAsia="PingFang SC Regular" w:hAnsi="Consolas" w:cs="Consolas"/>
          <w:color w:val="4A4A4A"/>
          <w:kern w:val="0"/>
        </w:rPr>
        <w:t> childVC;  </w:t>
      </w:r>
    </w:p>
    <w:p w14:paraId="6B4F5FD6" w14:textId="77777777" w:rsidR="00D6239B" w:rsidRDefault="00D6239B" w:rsidP="00D6239B">
      <w:pPr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34343"/>
          <w:kern w:val="0"/>
        </w:rPr>
        <w:t>}  </w:t>
      </w:r>
    </w:p>
    <w:p w14:paraId="5F1C885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PingFang SC Regular" w:eastAsia="PingFang SC Regular" w:hAnsi="Arial" w:cs="PingFang SC Regular"/>
          <w:color w:val="0F7401"/>
          <w:kern w:val="0"/>
          <w:sz w:val="28"/>
          <w:szCs w:val="28"/>
        </w:rPr>
      </w:pPr>
    </w:p>
    <w:p w14:paraId="64A7EF6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 xml:space="preserve">/** 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获取用户手势点所在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cell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的下标。同时判断手势点是否超出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tableView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响应范围。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*/</w:t>
      </w:r>
    </w:p>
    <w:p w14:paraId="19978B2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PingFang SC Regular" w:eastAsia="PingFang SC Regular" w:hAnsi="Arial" w:cs="PingFang SC Regular"/>
          <w:color w:val="0F7401"/>
          <w:kern w:val="0"/>
          <w:sz w:val="28"/>
          <w:szCs w:val="28"/>
        </w:rPr>
      </w:pPr>
    </w:p>
    <w:p w14:paraId="65C0FC2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3796407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1A34802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6B245CD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393D639B" wp14:editId="03230319">
            <wp:extent cx="203200" cy="203200"/>
            <wp:effectExtent l="0" t="0" r="0" b="0"/>
            <wp:docPr id="38" name="图片 3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713A8057" wp14:editId="6C5A7487">
            <wp:extent cx="1828800" cy="1828800"/>
            <wp:effectExtent l="0" t="0" r="0" b="0"/>
            <wp:docPr id="39" name="图片 39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5854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#pragma mark  </w:t>
      </w:r>
      <w:r>
        <w:rPr>
          <w:rFonts w:ascii="Consolas" w:eastAsia="PingFang SC Regular" w:hAnsi="Consolas" w:cs="Consolas"/>
          <w:color w:val="4A4A4A"/>
          <w:kern w:val="0"/>
        </w:rPr>
        <w:t>比较巧妙</w:t>
      </w:r>
      <w:r>
        <w:rPr>
          <w:rFonts w:ascii="Consolas" w:eastAsia="PingFang SC Regular" w:hAnsi="Consolas" w:cs="Consolas"/>
          <w:color w:val="4A4A4A"/>
          <w:kern w:val="0"/>
        </w:rPr>
        <w:t> </w:t>
      </w:r>
      <w:r>
        <w:rPr>
          <w:rFonts w:ascii="Consolas" w:eastAsia="PingFang SC Regular" w:hAnsi="Consolas" w:cs="Consolas"/>
          <w:color w:val="4A4A4A"/>
          <w:kern w:val="0"/>
        </w:rPr>
        <w:t>准确的</w:t>
      </w:r>
      <w:r>
        <w:rPr>
          <w:rFonts w:ascii="Consolas" w:eastAsia="PingFang SC Regular" w:hAnsi="Consolas" w:cs="Consolas"/>
          <w:color w:val="4A4A4A"/>
          <w:kern w:val="0"/>
        </w:rPr>
        <w:t> </w:t>
      </w:r>
      <w:r>
        <w:rPr>
          <w:rFonts w:ascii="Consolas" w:eastAsia="PingFang SC Regular" w:hAnsi="Consolas" w:cs="Consolas"/>
          <w:color w:val="4A4A4A"/>
          <w:kern w:val="0"/>
        </w:rPr>
        <w:t>获取高亮区域的方法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40EB7F95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0F7201"/>
          <w:kern w:val="0"/>
        </w:rPr>
        <w:t>/** </w:t>
      </w:r>
      <w:r>
        <w:rPr>
          <w:rFonts w:ascii="Consolas" w:eastAsia="PingFang SC Regular" w:hAnsi="Consolas" w:cs="Consolas"/>
          <w:color w:val="0F7201"/>
          <w:kern w:val="0"/>
        </w:rPr>
        <w:t>获取用户手势点所在</w:t>
      </w:r>
      <w:r>
        <w:rPr>
          <w:rFonts w:ascii="Consolas" w:eastAsia="PingFang SC Regular" w:hAnsi="Consolas" w:cs="Consolas"/>
          <w:color w:val="0F7201"/>
          <w:kern w:val="0"/>
        </w:rPr>
        <w:t>cell</w:t>
      </w:r>
      <w:r>
        <w:rPr>
          <w:rFonts w:ascii="Consolas" w:eastAsia="PingFang SC Regular" w:hAnsi="Consolas" w:cs="Consolas"/>
          <w:color w:val="0F7201"/>
          <w:kern w:val="0"/>
        </w:rPr>
        <w:t>的下标。同时判断手势点是否超出</w:t>
      </w:r>
      <w:r>
        <w:rPr>
          <w:rFonts w:ascii="Consolas" w:eastAsia="PingFang SC Regular" w:hAnsi="Consolas" w:cs="Consolas"/>
          <w:color w:val="0F7201"/>
          <w:kern w:val="0"/>
        </w:rPr>
        <w:t>tableView</w:t>
      </w:r>
      <w:r>
        <w:rPr>
          <w:rFonts w:ascii="Consolas" w:eastAsia="PingFang SC Regular" w:hAnsi="Consolas" w:cs="Consolas"/>
          <w:color w:val="0F7201"/>
          <w:kern w:val="0"/>
        </w:rPr>
        <w:t>响应范围。</w:t>
      </w:r>
      <w:r>
        <w:rPr>
          <w:rFonts w:ascii="Consolas" w:eastAsia="PingFang SC Regular" w:hAnsi="Consolas" w:cs="Consolas"/>
          <w:color w:val="0F7201"/>
          <w:kern w:val="0"/>
        </w:rPr>
        <w:t>*/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258A54B7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BOOL</w:t>
      </w:r>
      <w:r>
        <w:rPr>
          <w:rFonts w:ascii="Consolas" w:eastAsia="PingFang SC Regular" w:hAnsi="Consolas" w:cs="Consolas"/>
          <w:color w:val="4A4A4A"/>
          <w:kern w:val="0"/>
        </w:rPr>
        <w:t>)getShouldShowRectAndIndexPathWithLocation:(CGPoint)location  </w:t>
      </w:r>
    </w:p>
    <w:p w14:paraId="46E0C54D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{  </w:t>
      </w:r>
    </w:p>
    <w:p w14:paraId="37FDE620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YPYDLog(</w:t>
      </w:r>
      <w:r>
        <w:rPr>
          <w:rFonts w:ascii="Consolas" w:eastAsia="PingFang SC Regular" w:hAnsi="Consolas" w:cs="Consolas"/>
          <w:color w:val="FB0007"/>
          <w:kern w:val="0"/>
        </w:rPr>
        <w:t>@"%f"</w:t>
      </w:r>
      <w:r>
        <w:rPr>
          <w:rFonts w:ascii="Consolas" w:eastAsia="PingFang SC Regular" w:hAnsi="Consolas" w:cs="Consolas"/>
          <w:color w:val="4A4A4A"/>
          <w:kern w:val="0"/>
        </w:rPr>
        <w:t>,location.y);  </w:t>
      </w:r>
    </w:p>
    <w:p w14:paraId="22723A96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</w:t>
      </w:r>
      <w:r>
        <w:rPr>
          <w:rFonts w:ascii="Consolas" w:eastAsia="PingFang SC Regular" w:hAnsi="Consolas" w:cs="Consolas"/>
          <w:color w:val="0F7201"/>
          <w:kern w:val="0"/>
        </w:rPr>
        <w:t>根据手指按压的区域，结合</w:t>
      </w:r>
      <w:r>
        <w:rPr>
          <w:rFonts w:ascii="Consolas" w:eastAsia="PingFang SC Regular" w:hAnsi="Consolas" w:cs="Consolas"/>
          <w:color w:val="0F7201"/>
          <w:kern w:val="0"/>
        </w:rPr>
        <w:t> tableView </w:t>
      </w:r>
      <w:r>
        <w:rPr>
          <w:rFonts w:ascii="Consolas" w:eastAsia="PingFang SC Regular" w:hAnsi="Consolas" w:cs="Consolas"/>
          <w:color w:val="0F7201"/>
          <w:kern w:val="0"/>
        </w:rPr>
        <w:t>的</w:t>
      </w:r>
      <w:r>
        <w:rPr>
          <w:rFonts w:ascii="Consolas" w:eastAsia="PingFang SC Regular" w:hAnsi="Consolas" w:cs="Consolas"/>
          <w:color w:val="0F7201"/>
          <w:kern w:val="0"/>
        </w:rPr>
        <w:t> Y </w:t>
      </w:r>
      <w:r>
        <w:rPr>
          <w:rFonts w:ascii="Consolas" w:eastAsia="PingFang SC Regular" w:hAnsi="Consolas" w:cs="Consolas"/>
          <w:color w:val="0F7201"/>
          <w:kern w:val="0"/>
        </w:rPr>
        <w:t>偏移量（上下）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133E419F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location.y =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.homeTableView.contentOffset.y+location.y;  </w:t>
      </w:r>
    </w:p>
    <w:p w14:paraId="56681BEB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定位到当前，按压的区域处于哪个</w:t>
      </w:r>
      <w:r>
        <w:rPr>
          <w:rFonts w:ascii="Consolas" w:eastAsia="PingFang SC Regular" w:hAnsi="Consolas" w:cs="Consolas"/>
          <w:color w:val="0F7201"/>
          <w:kern w:val="0"/>
        </w:rPr>
        <w:t> cell  </w:t>
      </w:r>
      <w:r>
        <w:rPr>
          <w:rFonts w:ascii="Consolas" w:eastAsia="PingFang SC Regular" w:hAnsi="Consolas" w:cs="Consolas"/>
          <w:color w:val="0F7201"/>
          <w:kern w:val="0"/>
        </w:rPr>
        <w:t>获得</w:t>
      </w:r>
      <w:r>
        <w:rPr>
          <w:rFonts w:ascii="Consolas" w:eastAsia="PingFang SC Regular" w:hAnsi="Consolas" w:cs="Consolas"/>
          <w:color w:val="0F7201"/>
          <w:kern w:val="0"/>
        </w:rPr>
        <w:t> cell </w:t>
      </w:r>
      <w:r>
        <w:rPr>
          <w:rFonts w:ascii="Consolas" w:eastAsia="PingFang SC Regular" w:hAnsi="Consolas" w:cs="Consolas"/>
          <w:color w:val="0F7201"/>
          <w:kern w:val="0"/>
        </w:rPr>
        <w:t>的</w:t>
      </w:r>
      <w:r>
        <w:rPr>
          <w:rFonts w:ascii="Consolas" w:eastAsia="PingFang SC Regular" w:hAnsi="Consolas" w:cs="Consolas"/>
          <w:color w:val="0F7201"/>
          <w:kern w:val="0"/>
        </w:rPr>
        <w:t>indexPath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7303F82F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.indexPath = [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.homeTableView</w:t>
      </w:r>
      <w:r>
        <w:rPr>
          <w:rFonts w:ascii="Consolas" w:eastAsia="PingFang SC Regular" w:hAnsi="Consolas" w:cs="Consolas"/>
          <w:color w:val="D20005"/>
          <w:kern w:val="0"/>
        </w:rPr>
        <w:t> indexPathForRowAtPoint</w:t>
      </w:r>
      <w:r>
        <w:rPr>
          <w:rFonts w:ascii="Consolas" w:eastAsia="PingFang SC Regular" w:hAnsi="Consolas" w:cs="Consolas"/>
          <w:color w:val="4A4A4A"/>
          <w:kern w:val="0"/>
        </w:rPr>
        <w:t>:location];  </w:t>
      </w:r>
    </w:p>
    <w:p w14:paraId="7A551FE7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</w:t>
      </w:r>
      <w:r>
        <w:rPr>
          <w:rFonts w:ascii="Consolas" w:eastAsia="PingFang SC Regular" w:hAnsi="Consolas" w:cs="Consolas"/>
          <w:color w:val="0F7201"/>
          <w:kern w:val="0"/>
        </w:rPr>
        <w:t>根据</w:t>
      </w:r>
      <w:r>
        <w:rPr>
          <w:rFonts w:ascii="Consolas" w:eastAsia="PingFang SC Regular" w:hAnsi="Consolas" w:cs="Consolas"/>
          <w:color w:val="0F7201"/>
          <w:kern w:val="0"/>
        </w:rPr>
        <w:t>cell </w:t>
      </w:r>
      <w:r>
        <w:rPr>
          <w:rFonts w:ascii="Consolas" w:eastAsia="PingFang SC Regular" w:hAnsi="Consolas" w:cs="Consolas"/>
          <w:color w:val="0F7201"/>
          <w:kern w:val="0"/>
        </w:rPr>
        <w:t>的</w:t>
      </w:r>
      <w:r>
        <w:rPr>
          <w:rFonts w:ascii="Consolas" w:eastAsia="PingFang SC Regular" w:hAnsi="Consolas" w:cs="Consolas"/>
          <w:color w:val="0F7201"/>
          <w:kern w:val="0"/>
        </w:rPr>
        <w:t>indexPath </w:t>
      </w:r>
      <w:r>
        <w:rPr>
          <w:rFonts w:ascii="Consolas" w:eastAsia="PingFang SC Regular" w:hAnsi="Consolas" w:cs="Consolas"/>
          <w:color w:val="0F7201"/>
          <w:kern w:val="0"/>
        </w:rPr>
        <w:t>取出</w:t>
      </w:r>
      <w:r>
        <w:rPr>
          <w:rFonts w:ascii="Consolas" w:eastAsia="PingFang SC Regular" w:hAnsi="Consolas" w:cs="Consolas"/>
          <w:color w:val="0F7201"/>
          <w:kern w:val="0"/>
        </w:rPr>
        <w:t> cell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2EB5D270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UITableViewCell</w:t>
      </w:r>
      <w:r>
        <w:rPr>
          <w:rFonts w:ascii="Consolas" w:eastAsia="PingFang SC Regular" w:hAnsi="Consolas" w:cs="Consolas"/>
          <w:color w:val="4A4A4A"/>
          <w:kern w:val="0"/>
        </w:rPr>
        <w:t> * cell = [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.homeTableView</w:t>
      </w:r>
      <w:r>
        <w:rPr>
          <w:rFonts w:ascii="Consolas" w:eastAsia="PingFang SC Regular" w:hAnsi="Consolas" w:cs="Consolas"/>
          <w:color w:val="D20005"/>
          <w:kern w:val="0"/>
        </w:rPr>
        <w:t> cellForRowAtIndexPath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.indexPath];  </w:t>
      </w:r>
    </w:p>
    <w:p w14:paraId="1056CD5C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0F7201"/>
          <w:kern w:val="0"/>
        </w:rPr>
        <w:t>//    cell.backgroundColor = [UIColor redColor];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6D10FE83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</w:t>
      </w:r>
      <w:r>
        <w:rPr>
          <w:rFonts w:ascii="Consolas" w:eastAsia="PingFang SC Regular" w:hAnsi="Consolas" w:cs="Consolas"/>
          <w:color w:val="0F7201"/>
          <w:kern w:val="0"/>
        </w:rPr>
        <w:t>根据</w:t>
      </w:r>
      <w:r>
        <w:rPr>
          <w:rFonts w:ascii="Consolas" w:eastAsia="PingFang SC Regular" w:hAnsi="Consolas" w:cs="Consolas"/>
          <w:color w:val="0F7201"/>
          <w:kern w:val="0"/>
        </w:rPr>
        <w:t> </w:t>
      </w:r>
      <w:r>
        <w:rPr>
          <w:rFonts w:ascii="Consolas" w:eastAsia="PingFang SC Regular" w:hAnsi="Consolas" w:cs="Consolas"/>
          <w:color w:val="0F7201"/>
          <w:kern w:val="0"/>
        </w:rPr>
        <w:t>获得</w:t>
      </w:r>
      <w:r>
        <w:rPr>
          <w:rFonts w:ascii="Consolas" w:eastAsia="PingFang SC Regular" w:hAnsi="Consolas" w:cs="Consolas"/>
          <w:color w:val="0F7201"/>
          <w:kern w:val="0"/>
        </w:rPr>
        <w:t>cell </w:t>
      </w:r>
      <w:r>
        <w:rPr>
          <w:rFonts w:ascii="Consolas" w:eastAsia="PingFang SC Regular" w:hAnsi="Consolas" w:cs="Consolas"/>
          <w:color w:val="0F7201"/>
          <w:kern w:val="0"/>
        </w:rPr>
        <w:t>，确定高亮的区域，记得</w:t>
      </w:r>
      <w:r>
        <w:rPr>
          <w:rFonts w:ascii="Consolas" w:eastAsia="PingFang SC Regular" w:hAnsi="Consolas" w:cs="Consolas"/>
          <w:color w:val="0F7201"/>
          <w:kern w:val="0"/>
        </w:rPr>
        <w:t> </w:t>
      </w:r>
      <w:r>
        <w:rPr>
          <w:rFonts w:ascii="Consolas" w:eastAsia="PingFang SC Regular" w:hAnsi="Consolas" w:cs="Consolas"/>
          <w:color w:val="0F7201"/>
          <w:kern w:val="0"/>
        </w:rPr>
        <w:t>高亮区域是相对于屏幕</w:t>
      </w:r>
      <w:r>
        <w:rPr>
          <w:rFonts w:ascii="Consolas" w:eastAsia="PingFang SC Regular" w:hAnsi="Consolas" w:cs="Consolas"/>
          <w:color w:val="0F7201"/>
          <w:kern w:val="0"/>
        </w:rPr>
        <w:t>  </w:t>
      </w:r>
      <w:r>
        <w:rPr>
          <w:rFonts w:ascii="Consolas" w:eastAsia="PingFang SC Regular" w:hAnsi="Consolas" w:cs="Consolas"/>
          <w:color w:val="0F7201"/>
          <w:kern w:val="0"/>
        </w:rPr>
        <w:t>位置来算，记得减去</w:t>
      </w:r>
      <w:r>
        <w:rPr>
          <w:rFonts w:ascii="Consolas" w:eastAsia="PingFang SC Regular" w:hAnsi="Consolas" w:cs="Consolas"/>
          <w:color w:val="0F7201"/>
          <w:kern w:val="0"/>
        </w:rPr>
        <w:t> tableView </w:t>
      </w:r>
      <w:r>
        <w:rPr>
          <w:rFonts w:ascii="Consolas" w:eastAsia="PingFang SC Regular" w:hAnsi="Consolas" w:cs="Consolas"/>
          <w:color w:val="0F7201"/>
          <w:kern w:val="0"/>
        </w:rPr>
        <w:t>的</w:t>
      </w:r>
      <w:r>
        <w:rPr>
          <w:rFonts w:ascii="Consolas" w:eastAsia="PingFang SC Regular" w:hAnsi="Consolas" w:cs="Consolas"/>
          <w:color w:val="0F7201"/>
          <w:kern w:val="0"/>
        </w:rPr>
        <w:t> Y</w:t>
      </w:r>
      <w:r>
        <w:rPr>
          <w:rFonts w:ascii="Consolas" w:eastAsia="PingFang SC Regular" w:hAnsi="Consolas" w:cs="Consolas"/>
          <w:color w:val="0F7201"/>
          <w:kern w:val="0"/>
        </w:rPr>
        <w:t>偏移量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4000DB5B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.sourceRect = CGRectMake(cell.frame.origin.x, cell.frame.origin.y-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.homeTableView.contentOffset.y, cell.frame.size.width,cell.frame.size.height);  </w:t>
      </w:r>
    </w:p>
    <w:p w14:paraId="7BEBFDF5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</w:t>
      </w:r>
      <w:r>
        <w:rPr>
          <w:rFonts w:ascii="Consolas" w:eastAsia="PingFang SC Regular" w:hAnsi="Consolas" w:cs="Consolas"/>
          <w:color w:val="0F7201"/>
          <w:kern w:val="0"/>
        </w:rPr>
        <w:t>如果</w:t>
      </w:r>
      <w:r>
        <w:rPr>
          <w:rFonts w:ascii="Consolas" w:eastAsia="PingFang SC Regular" w:hAnsi="Consolas" w:cs="Consolas"/>
          <w:color w:val="0F7201"/>
          <w:kern w:val="0"/>
        </w:rPr>
        <w:t>row</w:t>
      </w:r>
      <w:r>
        <w:rPr>
          <w:rFonts w:ascii="Consolas" w:eastAsia="PingFang SC Regular" w:hAnsi="Consolas" w:cs="Consolas"/>
          <w:color w:val="0F7201"/>
          <w:kern w:val="0"/>
        </w:rPr>
        <w:t>越界了，返回</w:t>
      </w:r>
      <w:r>
        <w:rPr>
          <w:rFonts w:ascii="Consolas" w:eastAsia="PingFang SC Regular" w:hAnsi="Consolas" w:cs="Consolas"/>
          <w:color w:val="0F7201"/>
          <w:kern w:val="0"/>
        </w:rPr>
        <w:t>NO </w:t>
      </w:r>
      <w:r>
        <w:rPr>
          <w:rFonts w:ascii="Consolas" w:eastAsia="PingFang SC Regular" w:hAnsi="Consolas" w:cs="Consolas"/>
          <w:color w:val="0F7201"/>
          <w:kern w:val="0"/>
        </w:rPr>
        <w:t>不处理</w:t>
      </w:r>
      <w:r>
        <w:rPr>
          <w:rFonts w:ascii="Consolas" w:eastAsia="PingFang SC Regular" w:hAnsi="Consolas" w:cs="Consolas"/>
          <w:color w:val="0F7201"/>
          <w:kern w:val="0"/>
        </w:rPr>
        <w:t>peek</w:t>
      </w:r>
      <w:r>
        <w:rPr>
          <w:rFonts w:ascii="Consolas" w:eastAsia="PingFang SC Regular" w:hAnsi="Consolas" w:cs="Consolas"/>
          <w:color w:val="0F7201"/>
          <w:kern w:val="0"/>
        </w:rPr>
        <w:t>手势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277AA048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return</w:t>
      </w:r>
      <w:r>
        <w:rPr>
          <w:rFonts w:ascii="Consolas" w:eastAsia="PingFang SC Regular" w:hAnsi="Consolas" w:cs="Consolas"/>
          <w:color w:val="434343"/>
          <w:kern w:val="0"/>
        </w:rPr>
        <w:t>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.indexPath.row &gt;=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.items.count &amp;&amp;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.indexPath.row&lt;0) ?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NO</w:t>
      </w:r>
      <w:r>
        <w:rPr>
          <w:rFonts w:ascii="Consolas" w:eastAsia="PingFang SC Regular" w:hAnsi="Consolas" w:cs="Consolas"/>
          <w:color w:val="434343"/>
          <w:kern w:val="0"/>
        </w:rPr>
        <w:t> :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YES</w:t>
      </w:r>
      <w:r>
        <w:rPr>
          <w:rFonts w:ascii="Consolas" w:eastAsia="PingFang SC Regular" w:hAnsi="Consolas" w:cs="Consolas"/>
          <w:color w:val="434343"/>
          <w:kern w:val="0"/>
        </w:rPr>
        <w:t>;  </w:t>
      </w:r>
    </w:p>
    <w:p w14:paraId="2663C2CC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A4A4A"/>
          <w:kern w:val="0"/>
        </w:rPr>
        <w:t>}  </w:t>
      </w:r>
    </w:p>
    <w:p w14:paraId="5C34E160" w14:textId="77777777" w:rsidR="00D6239B" w:rsidRDefault="00D6239B" w:rsidP="00D6239B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73B714D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</w:pPr>
    </w:p>
    <w:p w14:paraId="51A7445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/** pop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手势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  */</w:t>
      </w:r>
    </w:p>
    <w:p w14:paraId="18F574F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1B957D94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50FF59A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6535579A" wp14:editId="4A6E92D3">
            <wp:extent cx="203200" cy="203200"/>
            <wp:effectExtent l="0" t="0" r="0" b="0"/>
            <wp:docPr id="40" name="图片 40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0F03875D" wp14:editId="156CC50B">
            <wp:extent cx="1828800" cy="1828800"/>
            <wp:effectExtent l="0" t="0" r="0" b="0"/>
            <wp:docPr id="41" name="图片 4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238D" w14:textId="77777777" w:rsidR="00D6239B" w:rsidRDefault="00D6239B" w:rsidP="00D6239B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void</w:t>
      </w:r>
      <w:r>
        <w:rPr>
          <w:rFonts w:ascii="Consolas" w:eastAsia="PingFang SC Regular" w:hAnsi="Consolas" w:cs="Consolas"/>
          <w:color w:val="4A4A4A"/>
          <w:kern w:val="0"/>
        </w:rPr>
        <w:t>)previewingContext:(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id</w:t>
      </w:r>
      <w:r>
        <w:rPr>
          <w:rFonts w:ascii="Consolas" w:eastAsia="PingFang SC Regular" w:hAnsi="Consolas" w:cs="Consolas"/>
          <w:color w:val="4A4A4A"/>
          <w:kern w:val="0"/>
        </w:rPr>
        <w:t> &lt;UIViewControllerPreviewing&gt;)previewingContext</w:t>
      </w:r>
      <w:r>
        <w:rPr>
          <w:rFonts w:ascii="Consolas" w:eastAsia="PingFang SC Regular" w:hAnsi="Consolas" w:cs="Consolas"/>
          <w:color w:val="D20005"/>
          <w:kern w:val="0"/>
        </w:rPr>
        <w:t> commitViewController</w:t>
      </w:r>
      <w:r>
        <w:rPr>
          <w:rFonts w:ascii="Consolas" w:eastAsia="PingFang SC Regular" w:hAnsi="Consolas" w:cs="Consolas"/>
          <w:color w:val="4A4A4A"/>
          <w:kern w:val="0"/>
        </w:rPr>
        <w:t>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UIViewController</w:t>
      </w:r>
      <w:r>
        <w:rPr>
          <w:rFonts w:ascii="Consolas" w:eastAsia="PingFang SC Regular" w:hAnsi="Consolas" w:cs="Consolas"/>
          <w:color w:val="4A4A4A"/>
          <w:kern w:val="0"/>
        </w:rPr>
        <w:t> *)viewControllerToCommit   </w:t>
      </w:r>
    </w:p>
    <w:p w14:paraId="3F00D308" w14:textId="77777777" w:rsidR="00D6239B" w:rsidRDefault="00D6239B" w:rsidP="00D6239B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{  </w:t>
      </w:r>
    </w:p>
    <w:p w14:paraId="1DACA8A9" w14:textId="77777777" w:rsidR="00D6239B" w:rsidRDefault="00D6239B" w:rsidP="00D6239B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[selftableView: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.homeTableViewdidSelectRowAtIndexPath: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A4A4A"/>
          <w:kern w:val="0"/>
        </w:rPr>
        <w:t>.indexPath];  </w:t>
      </w:r>
    </w:p>
    <w:p w14:paraId="03CF0B34" w14:textId="77777777" w:rsidR="00D6239B" w:rsidRDefault="00D6239B" w:rsidP="00D6239B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}  </w:t>
      </w:r>
    </w:p>
    <w:p w14:paraId="38ED7905" w14:textId="77777777" w:rsidR="00D6239B" w:rsidRDefault="00D6239B" w:rsidP="00D6239B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void</w:t>
      </w:r>
      <w:r>
        <w:rPr>
          <w:rFonts w:ascii="Consolas" w:eastAsia="PingFang SC Regular" w:hAnsi="Consolas" w:cs="Consolas"/>
          <w:color w:val="4A4A4A"/>
          <w:kern w:val="0"/>
        </w:rPr>
        <w:t>)tableView:(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UITableView</w:t>
      </w:r>
      <w:r>
        <w:rPr>
          <w:rFonts w:ascii="Consolas" w:eastAsia="PingFang SC Regular" w:hAnsi="Consolas" w:cs="Consolas"/>
          <w:color w:val="4A4A4A"/>
          <w:kern w:val="0"/>
        </w:rPr>
        <w:t> *)tableView</w:t>
      </w:r>
      <w:r>
        <w:rPr>
          <w:rFonts w:ascii="Consolas" w:eastAsia="PingFang SC Regular" w:hAnsi="Consolas" w:cs="Consolas"/>
          <w:color w:val="D20005"/>
          <w:kern w:val="0"/>
        </w:rPr>
        <w:t> didSelectRowAtIndexPath</w:t>
      </w:r>
      <w:r>
        <w:rPr>
          <w:rFonts w:ascii="Consolas" w:eastAsia="PingFang SC Regular" w:hAnsi="Consolas" w:cs="Consolas"/>
          <w:color w:val="4A4A4A"/>
          <w:kern w:val="0"/>
        </w:rPr>
        <w:t>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NSIndexPath</w:t>
      </w:r>
      <w:r>
        <w:rPr>
          <w:rFonts w:ascii="Consolas" w:eastAsia="PingFang SC Regular" w:hAnsi="Consolas" w:cs="Consolas"/>
          <w:color w:val="4A4A4A"/>
          <w:kern w:val="0"/>
        </w:rPr>
        <w:t> *)indexPath  </w:t>
      </w:r>
    </w:p>
    <w:p w14:paraId="09489853" w14:textId="77777777" w:rsidR="00D6239B" w:rsidRDefault="00D6239B" w:rsidP="00D6239B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{  </w:t>
      </w:r>
    </w:p>
    <w:p w14:paraId="41086405" w14:textId="77777777" w:rsidR="00D6239B" w:rsidRDefault="00D6239B" w:rsidP="00D6239B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YPYDPOPTestViewController1</w:t>
      </w:r>
      <w:r>
        <w:rPr>
          <w:rFonts w:ascii="Consolas" w:eastAsia="PingFang SC Regular" w:hAnsi="Consolas" w:cs="Consolas"/>
          <w:color w:val="4A4A4A"/>
          <w:kern w:val="0"/>
        </w:rPr>
        <w:t> * testVC = [[YPYDPOPTestViewController1alloc]init];  </w:t>
      </w:r>
    </w:p>
    <w:p w14:paraId="79F1F2AC" w14:textId="77777777" w:rsidR="00D6239B" w:rsidRDefault="00D6239B" w:rsidP="00D6239B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[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self</w:t>
      </w:r>
      <w:r>
        <w:rPr>
          <w:rFonts w:ascii="Consolas" w:eastAsia="PingFang SC Regular" w:hAnsi="Consolas" w:cs="Consolas"/>
          <w:color w:val="434343"/>
          <w:kern w:val="0"/>
        </w:rPr>
        <w:t>.navigationControllerpushViewController:testVCanimated: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YES</w:t>
      </w:r>
      <w:r>
        <w:rPr>
          <w:rFonts w:ascii="Consolas" w:eastAsia="PingFang SC Regular" w:hAnsi="Consolas" w:cs="Consolas"/>
          <w:color w:val="434343"/>
          <w:kern w:val="0"/>
        </w:rPr>
        <w:t>];  </w:t>
      </w:r>
    </w:p>
    <w:p w14:paraId="51F7AF0A" w14:textId="77777777" w:rsidR="00D6239B" w:rsidRDefault="00D6239B" w:rsidP="00D6239B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color w:val="4A4A4A"/>
          <w:kern w:val="0"/>
        </w:rPr>
        <w:t>}  </w:t>
      </w:r>
    </w:p>
    <w:p w14:paraId="2602E48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kern w:val="0"/>
          <w:sz w:val="28"/>
          <w:szCs w:val="28"/>
        </w:rPr>
      </w:pPr>
    </w:p>
    <w:p w14:paraId="5805FD56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kern w:val="0"/>
          <w:sz w:val="28"/>
          <w:szCs w:val="28"/>
        </w:rPr>
        <w:t>完成后，即可实现图</w:t>
      </w:r>
      <w:r>
        <w:rPr>
          <w:rFonts w:ascii="Menlo Regular" w:eastAsia="PingFang SC Regular" w:hAnsi="Menlo Regular" w:cs="Menlo Regular"/>
          <w:kern w:val="0"/>
          <w:sz w:val="28"/>
          <w:szCs w:val="28"/>
        </w:rPr>
        <w:t>9</w:t>
      </w:r>
      <w:r>
        <w:rPr>
          <w:rFonts w:ascii="Menlo Regular" w:eastAsia="PingFang SC Regular" w:hAnsi="Menlo Regular" w:cs="Menlo Regular"/>
          <w:kern w:val="0"/>
          <w:sz w:val="28"/>
          <w:szCs w:val="28"/>
        </w:rPr>
        <w:t>、图</w:t>
      </w:r>
      <w:r>
        <w:rPr>
          <w:rFonts w:ascii="Menlo Regular" w:eastAsia="PingFang SC Regular" w:hAnsi="Menlo Regular" w:cs="Menlo Regular"/>
          <w:kern w:val="0"/>
          <w:sz w:val="28"/>
          <w:szCs w:val="28"/>
        </w:rPr>
        <w:t>10</w:t>
      </w:r>
      <w:r>
        <w:rPr>
          <w:rFonts w:ascii="Menlo Regular" w:eastAsia="PingFang SC Regular" w:hAnsi="Menlo Regular" w:cs="Menlo Regular"/>
          <w:kern w:val="0"/>
          <w:sz w:val="28"/>
          <w:szCs w:val="28"/>
        </w:rPr>
        <w:t>的效果。</w:t>
      </w:r>
    </w:p>
    <w:p w14:paraId="78D4B477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Arial" w:eastAsia="PingFang SC Regular" w:hAnsi="Arial" w:cs="Arial"/>
          <w:b/>
          <w:bCs/>
          <w:kern w:val="0"/>
          <w:sz w:val="28"/>
          <w:szCs w:val="28"/>
        </w:rPr>
        <w:t>预览时上滑底部菜单的添加</w:t>
      </w:r>
    </w:p>
    <w:p w14:paraId="131C2C7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363535"/>
          <w:kern w:val="0"/>
          <w:sz w:val="28"/>
          <w:szCs w:val="28"/>
        </w:rPr>
      </w:pP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>在我们刚刚创建的预览控制器</w:t>
      </w:r>
      <w:r>
        <w:rPr>
          <w:rFonts w:ascii="Menlo Regular" w:eastAsia="PingFang SC Regular" w:hAnsi="Menlo Regular" w:cs="Menlo Regular"/>
          <w:color w:val="3F6E74"/>
          <w:kern w:val="0"/>
          <w:sz w:val="28"/>
          <w:szCs w:val="28"/>
        </w:rPr>
        <w:t>YPYDPOPTestViewController1</w:t>
      </w: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>里实现</w:t>
      </w: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> </w:t>
      </w:r>
    </w:p>
    <w:p w14:paraId="3AE2DF8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363535"/>
          <w:kern w:val="0"/>
          <w:sz w:val="28"/>
          <w:szCs w:val="28"/>
        </w:rPr>
      </w:pP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 xml:space="preserve"> </w:t>
      </w: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>如</w:t>
      </w: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 xml:space="preserve"> </w:t>
      </w: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>图</w:t>
      </w: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 xml:space="preserve"> 11</w:t>
      </w: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>。</w:t>
      </w:r>
    </w:p>
    <w:p w14:paraId="2CA5C8A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6F10B378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>//</w:t>
      </w:r>
      <w:r>
        <w:rPr>
          <w:rFonts w:ascii="Verdana" w:eastAsia="PingFang SC Regular" w:hAnsi="Verdana" w:cs="Verdana"/>
          <w:color w:val="363535"/>
          <w:kern w:val="0"/>
          <w:sz w:val="28"/>
          <w:szCs w:val="28"/>
        </w:rPr>
        <w:t>遵守协议</w:t>
      </w:r>
    </w:p>
    <w:p w14:paraId="6EC1F0E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21431CB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26B07F4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08CFEAB3" wp14:editId="2B6B953E">
            <wp:extent cx="203200" cy="203200"/>
            <wp:effectExtent l="0" t="0" r="0" b="0"/>
            <wp:docPr id="42" name="图片 4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5949388C" wp14:editId="690B4892">
            <wp:extent cx="1828800" cy="1828800"/>
            <wp:effectExtent l="0" t="0" r="0" b="0"/>
            <wp:docPr id="43" name="图片 43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A8FE" w14:textId="77777777" w:rsidR="00D6239B" w:rsidRDefault="00D6239B" w:rsidP="00D6239B">
      <w:pPr>
        <w:widowControl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@interface</w:t>
      </w:r>
      <w:r>
        <w:rPr>
          <w:rFonts w:ascii="Consolas" w:eastAsia="PingFang SC Regular" w:hAnsi="Consolas" w:cs="Consolas"/>
          <w:color w:val="4A4A4A"/>
          <w:kern w:val="0"/>
        </w:rPr>
        <w:t> YPYDPOPTestViewController1 ()&lt;UIViewControllerPreviewingDelegate&gt;  </w:t>
      </w:r>
    </w:p>
    <w:p w14:paraId="397603F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</w:pPr>
    </w:p>
    <w:p w14:paraId="7F82356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PingFang SC Regular" w:eastAsia="PingFang SC Regular" w:hAnsi="Menlo Regular" w:cs="PingFang SC Regular"/>
          <w:color w:val="0F7401"/>
          <w:kern w:val="0"/>
          <w:sz w:val="28"/>
          <w:szCs w:val="28"/>
        </w:rPr>
      </w:pP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//</w:t>
      </w: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预览页面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 xml:space="preserve"> </w:t>
      </w:r>
    </w:p>
    <w:p w14:paraId="4148809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PingFang SC Regular" w:eastAsia="PingFang SC Regular" w:hAnsi="Menlo Regular" w:cs="PingFang SC Regular" w:hint="eastAsia"/>
          <w:color w:val="0F7401"/>
          <w:kern w:val="0"/>
          <w:sz w:val="28"/>
          <w:szCs w:val="28"/>
        </w:rPr>
        <w:t>底部</w:t>
      </w:r>
      <w:r>
        <w:rPr>
          <w:rFonts w:ascii="Menlo Regular" w:eastAsia="PingFang SC Regular" w:hAnsi="Menlo Regular" w:cs="Menlo Regular"/>
          <w:color w:val="0F7401"/>
          <w:kern w:val="0"/>
          <w:sz w:val="28"/>
          <w:szCs w:val="28"/>
        </w:rPr>
        <w:t>Action Items</w:t>
      </w:r>
    </w:p>
    <w:p w14:paraId="157B2E8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31B3BD1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5769037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70EBF096" wp14:editId="2679ABBF">
            <wp:extent cx="203200" cy="203200"/>
            <wp:effectExtent l="0" t="0" r="0" b="0"/>
            <wp:docPr id="44" name="图片 44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24BE7E9A" wp14:editId="3B0BA6F9">
            <wp:extent cx="1828800" cy="1828800"/>
            <wp:effectExtent l="0" t="0" r="0" b="0"/>
            <wp:docPr id="45" name="图片 4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320A" w14:textId="77777777" w:rsidR="00D6239B" w:rsidRDefault="00D6239B" w:rsidP="00D6239B">
      <w:pPr>
        <w:widowControl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- (NSArray&lt;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id</w:t>
      </w:r>
      <w:r>
        <w:rPr>
          <w:rFonts w:ascii="Consolas" w:eastAsia="PingFang SC Regular" w:hAnsi="Consolas" w:cs="Consolas"/>
          <w:color w:val="4A4A4A"/>
          <w:kern w:val="0"/>
        </w:rPr>
        <w:t>&lt;UIPreviewActionItem&gt;&gt; *)previewActionItems  </w:t>
      </w:r>
    </w:p>
    <w:p w14:paraId="790797D9" w14:textId="77777777" w:rsidR="00D6239B" w:rsidRDefault="00D6239B" w:rsidP="00D6239B">
      <w:pPr>
        <w:widowControl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{  </w:t>
      </w:r>
    </w:p>
    <w:p w14:paraId="33596787" w14:textId="77777777" w:rsidR="00D6239B" w:rsidRDefault="00D6239B" w:rsidP="00D6239B">
      <w:pPr>
        <w:widowControl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UIPreviewAction</w:t>
      </w:r>
      <w:r>
        <w:rPr>
          <w:rFonts w:ascii="Consolas" w:eastAsia="PingFang SC Regular" w:hAnsi="Consolas" w:cs="Consolas"/>
          <w:color w:val="4A4A4A"/>
          <w:kern w:val="0"/>
        </w:rPr>
        <w:t> *p1 =[UIPreviewActionactionWithTitle: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分享</w:t>
      </w:r>
      <w:r>
        <w:rPr>
          <w:rFonts w:ascii="Consolas" w:eastAsia="PingFang SC Regular" w:hAnsi="Consolas" w:cs="Consolas"/>
          <w:color w:val="FB0007"/>
          <w:kern w:val="0"/>
        </w:rPr>
        <w:t>"</w:t>
      </w:r>
      <w:r>
        <w:rPr>
          <w:rFonts w:ascii="Consolas" w:eastAsia="PingFang SC Regular" w:hAnsi="Consolas" w:cs="Consolas"/>
          <w:color w:val="4A4A4A"/>
          <w:kern w:val="0"/>
        </w:rPr>
        <w:t>style:UIPreviewActionStyleDefaulthandler:^(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UIPreviewAction</w:t>
      </w:r>
      <w:r>
        <w:rPr>
          <w:rFonts w:ascii="Consolas" w:eastAsia="PingFang SC Regular" w:hAnsi="Consolas" w:cs="Consolas"/>
          <w:color w:val="4A4A4A"/>
          <w:kern w:val="0"/>
        </w:rPr>
        <w:t> *_Nonnull action,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UIViewController</w:t>
      </w:r>
      <w:r>
        <w:rPr>
          <w:rFonts w:ascii="Consolas" w:eastAsia="PingFang SC Regular" w:hAnsi="Consolas" w:cs="Consolas"/>
          <w:color w:val="4A4A4A"/>
          <w:kern w:val="0"/>
        </w:rPr>
        <w:t> *_Nonnull previewViewController) {       NSLog(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点击了分享</w:t>
      </w:r>
      <w:r>
        <w:rPr>
          <w:rFonts w:ascii="Consolas" w:eastAsia="PingFang SC Regular" w:hAnsi="Consolas" w:cs="Consolas"/>
          <w:color w:val="FB0007"/>
          <w:kern w:val="0"/>
        </w:rPr>
        <w:t>"</w:t>
      </w:r>
      <w:r>
        <w:rPr>
          <w:rFonts w:ascii="Consolas" w:eastAsia="PingFang SC Regular" w:hAnsi="Consolas" w:cs="Consolas"/>
          <w:color w:val="4A4A4A"/>
          <w:kern w:val="0"/>
        </w:rPr>
        <w:t>);    }];  </w:t>
      </w:r>
    </w:p>
    <w:p w14:paraId="07E57E16" w14:textId="77777777" w:rsidR="00D6239B" w:rsidRDefault="00D6239B" w:rsidP="00D6239B">
      <w:pPr>
        <w:widowControl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UIPreviewAction</w:t>
      </w:r>
      <w:r>
        <w:rPr>
          <w:rFonts w:ascii="Consolas" w:eastAsia="PingFang SC Regular" w:hAnsi="Consolas" w:cs="Consolas"/>
          <w:color w:val="434343"/>
          <w:kern w:val="0"/>
        </w:rPr>
        <w:t> *p2 =[UIPreviewActionactionWithTitle: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收藏</w:t>
      </w:r>
      <w:r>
        <w:rPr>
          <w:rFonts w:ascii="Consolas" w:eastAsia="PingFang SC Regular" w:hAnsi="Consolas" w:cs="Consolas"/>
          <w:color w:val="FB0007"/>
          <w:kern w:val="0"/>
        </w:rPr>
        <w:t>"</w:t>
      </w:r>
      <w:r>
        <w:rPr>
          <w:rFonts w:ascii="Consolas" w:eastAsia="PingFang SC Regular" w:hAnsi="Consolas" w:cs="Consolas"/>
          <w:color w:val="434343"/>
          <w:kern w:val="0"/>
        </w:rPr>
        <w:t>style:UIPreviewActionStyleDefaulthandler:^(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UIPreviewAction</w:t>
      </w:r>
      <w:r>
        <w:rPr>
          <w:rFonts w:ascii="Consolas" w:eastAsia="PingFang SC Regular" w:hAnsi="Consolas" w:cs="Consolas"/>
          <w:color w:val="434343"/>
          <w:kern w:val="0"/>
        </w:rPr>
        <w:t> *_Nonnull action,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UIViewController</w:t>
      </w:r>
      <w:r>
        <w:rPr>
          <w:rFonts w:ascii="Consolas" w:eastAsia="PingFang SC Regular" w:hAnsi="Consolas" w:cs="Consolas"/>
          <w:color w:val="434343"/>
          <w:kern w:val="0"/>
        </w:rPr>
        <w:t> *_Nonnull previewViewController) {       NSLog(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点击了收藏</w:t>
      </w:r>
      <w:r>
        <w:rPr>
          <w:rFonts w:ascii="Consolas" w:eastAsia="PingFang SC Regular" w:hAnsi="Consolas" w:cs="Consolas"/>
          <w:color w:val="FB0007"/>
          <w:kern w:val="0"/>
        </w:rPr>
        <w:t>"</w:t>
      </w:r>
      <w:r>
        <w:rPr>
          <w:rFonts w:ascii="Consolas" w:eastAsia="PingFang SC Regular" w:hAnsi="Consolas" w:cs="Consolas"/>
          <w:color w:val="434343"/>
          <w:kern w:val="0"/>
        </w:rPr>
        <w:t>);    }];  </w:t>
      </w:r>
    </w:p>
    <w:p w14:paraId="0A22D5E1" w14:textId="77777777" w:rsidR="00D6239B" w:rsidRDefault="00D6239B" w:rsidP="00D6239B">
      <w:pPr>
        <w:widowControl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NSArray</w:t>
      </w:r>
      <w:r>
        <w:rPr>
          <w:rFonts w:ascii="Consolas" w:eastAsia="PingFang SC Regular" w:hAnsi="Consolas" w:cs="Consolas"/>
          <w:color w:val="4A4A4A"/>
          <w:kern w:val="0"/>
        </w:rPr>
        <w:t> *actions = @[p1,p2];  </w:t>
      </w:r>
    </w:p>
    <w:p w14:paraId="7573E1F1" w14:textId="77777777" w:rsidR="00D6239B" w:rsidRDefault="00D6239B" w:rsidP="00D6239B">
      <w:pPr>
        <w:widowControl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return</w:t>
      </w:r>
      <w:r>
        <w:rPr>
          <w:rFonts w:ascii="Consolas" w:eastAsia="PingFang SC Regular" w:hAnsi="Consolas" w:cs="Consolas"/>
          <w:color w:val="434343"/>
          <w:kern w:val="0"/>
        </w:rPr>
        <w:t> actions;  </w:t>
      </w:r>
    </w:p>
    <w:p w14:paraId="79AFC625" w14:textId="77777777" w:rsidR="00D6239B" w:rsidRDefault="00D6239B" w:rsidP="00D6239B">
      <w:pPr>
        <w:widowControl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}  </w:t>
      </w:r>
    </w:p>
    <w:p w14:paraId="6751735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Arial" w:eastAsia="PingFang SC Regular" w:hAnsi="Arial" w:cs="Arial"/>
          <w:noProof/>
          <w:kern w:val="0"/>
          <w:sz w:val="28"/>
          <w:szCs w:val="28"/>
        </w:rPr>
        <w:drawing>
          <wp:inline distT="0" distB="0" distL="0" distR="0" wp14:anchorId="49116DCE" wp14:editId="3CAE5F63">
            <wp:extent cx="5059970" cy="9000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70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0B8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363535"/>
          <w:kern w:val="0"/>
          <w:sz w:val="32"/>
          <w:szCs w:val="32"/>
        </w:rPr>
      </w:pPr>
    </w:p>
    <w:p w14:paraId="679F017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图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 xml:space="preserve"> 11 </w:t>
      </w:r>
    </w:p>
    <w:p w14:paraId="5A089CA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Times" w:eastAsia="PingFang SC Regular" w:hAnsi="Times" w:cs="Times"/>
          <w:b/>
          <w:bCs/>
          <w:kern w:val="0"/>
          <w:sz w:val="36"/>
          <w:szCs w:val="36"/>
        </w:rPr>
      </w:pPr>
      <w:r>
        <w:rPr>
          <w:rFonts w:ascii="Times" w:eastAsia="PingFang SC Regular" w:hAnsi="Times" w:cs="Times"/>
          <w:b/>
          <w:bCs/>
          <w:kern w:val="0"/>
        </w:rPr>
        <w:t xml:space="preserve">3D Touch </w:t>
      </w:r>
      <w:r>
        <w:rPr>
          <w:rFonts w:ascii="Times" w:eastAsia="PingFang SC Regular" w:hAnsi="Times" w:cs="Times"/>
          <w:b/>
          <w:bCs/>
          <w:kern w:val="0"/>
        </w:rPr>
        <w:t>的</w:t>
      </w:r>
      <w:r>
        <w:rPr>
          <w:rFonts w:ascii="Times" w:eastAsia="PingFang SC Regular" w:hAnsi="Times" w:cs="Times"/>
          <w:b/>
          <w:bCs/>
          <w:kern w:val="0"/>
          <w:sz w:val="32"/>
          <w:szCs w:val="32"/>
        </w:rPr>
        <w:t>Force Properties</w:t>
      </w:r>
    </w:p>
    <w:p w14:paraId="176FA69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 xml:space="preserve"> </w:t>
      </w: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>使用与相关</w:t>
      </w: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>api</w:t>
      </w:r>
      <w:r>
        <w:rPr>
          <w:rFonts w:ascii="Times" w:eastAsia="PingFang SC Regular" w:hAnsi="Times" w:cs="Times"/>
          <w:b/>
          <w:bCs/>
          <w:kern w:val="0"/>
          <w:sz w:val="36"/>
          <w:szCs w:val="36"/>
        </w:rPr>
        <w:t>详解</w:t>
      </w:r>
    </w:p>
    <w:p w14:paraId="3157A1F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363535"/>
          <w:kern w:val="0"/>
          <w:sz w:val="32"/>
          <w:szCs w:val="32"/>
        </w:rPr>
      </w:pPr>
    </w:p>
    <w:p w14:paraId="09EE2F4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363535"/>
          <w:kern w:val="0"/>
          <w:sz w:val="32"/>
          <w:szCs w:val="32"/>
        </w:rPr>
      </w:pP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在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iOS 9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中，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UITouch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类支持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3D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触摸应用程序定制实现了两个新的属性：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 xml:space="preserve">force 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和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 xml:space="preserve"> maximumpossibleforce </w:t>
      </w:r>
      <w:r>
        <w:rPr>
          <w:rFonts w:ascii="Verdana" w:eastAsia="PingFang SC Regular" w:hAnsi="Verdana" w:cs="Verdana"/>
          <w:color w:val="363535"/>
          <w:kern w:val="0"/>
          <w:sz w:val="32"/>
          <w:szCs w:val="32"/>
        </w:rPr>
        <w:t>。</w:t>
      </w:r>
    </w:p>
    <w:p w14:paraId="1199158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38DCC31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363535"/>
          <w:kern w:val="0"/>
          <w:sz w:val="32"/>
          <w:szCs w:val="32"/>
        </w:rPr>
      </w:pPr>
    </w:p>
    <w:p w14:paraId="0835801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0780667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63E8018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56907702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088E33DB" wp14:editId="526818B2">
            <wp:extent cx="203200" cy="203200"/>
            <wp:effectExtent l="0" t="0" r="0" b="0"/>
            <wp:docPr id="47" name="图片 4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7E885115" wp14:editId="4E9B8C76">
            <wp:extent cx="1828800" cy="1828800"/>
            <wp:effectExtent l="0" t="0" r="0" b="0"/>
            <wp:docPr id="48" name="图片 4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5A12" w14:textId="77777777" w:rsidR="00D6239B" w:rsidRDefault="00D6239B" w:rsidP="00D6239B">
      <w:pPr>
        <w:widowControl/>
        <w:numPr>
          <w:ilvl w:val="0"/>
          <w:numId w:val="19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0F7201"/>
          <w:kern w:val="0"/>
        </w:rPr>
        <w:t>// Force of the touch, where 1.0 represents the force of an average touch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49B65648" w14:textId="77777777" w:rsidR="00D6239B" w:rsidRDefault="00D6239B" w:rsidP="00D6239B">
      <w:pPr>
        <w:widowControl/>
        <w:numPr>
          <w:ilvl w:val="0"/>
          <w:numId w:val="19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@property</w:t>
      </w:r>
      <w:r>
        <w:rPr>
          <w:rFonts w:ascii="Consolas" w:eastAsia="PingFang SC Regular" w:hAnsi="Consolas" w:cs="Consolas"/>
          <w:color w:val="434343"/>
          <w:kern w:val="0"/>
        </w:rPr>
        <w:t>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nonatomic</w:t>
      </w:r>
      <w:r>
        <w:rPr>
          <w:rFonts w:ascii="Consolas" w:eastAsia="PingFang SC Regular" w:hAnsi="Consolas" w:cs="Consolas"/>
          <w:color w:val="434343"/>
          <w:kern w:val="0"/>
        </w:rPr>
        <w:t>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readonly</w:t>
      </w:r>
      <w:r>
        <w:rPr>
          <w:rFonts w:ascii="Consolas" w:eastAsia="PingFang SC Regular" w:hAnsi="Consolas" w:cs="Consolas"/>
          <w:color w:val="434343"/>
          <w:kern w:val="0"/>
        </w:rPr>
        <w:t>) CGFloat force NS_AVAILABLE_IOS(9_0);  </w:t>
      </w:r>
    </w:p>
    <w:p w14:paraId="7318D7CD" w14:textId="77777777" w:rsidR="00D6239B" w:rsidRDefault="00D6239B" w:rsidP="00D6239B">
      <w:pPr>
        <w:widowControl/>
        <w:numPr>
          <w:ilvl w:val="0"/>
          <w:numId w:val="19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0F7201"/>
          <w:kern w:val="0"/>
        </w:rPr>
        <w:t>// Maximum possible force with this input mechanism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1B1BD6E6" w14:textId="77777777" w:rsidR="00D6239B" w:rsidRDefault="00D6239B" w:rsidP="00D6239B">
      <w:pPr>
        <w:widowControl/>
        <w:numPr>
          <w:ilvl w:val="0"/>
          <w:numId w:val="19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b/>
          <w:bCs/>
          <w:color w:val="0000FF"/>
          <w:kern w:val="0"/>
        </w:rPr>
        <w:t>@property</w:t>
      </w:r>
      <w:r>
        <w:rPr>
          <w:rFonts w:ascii="Consolas" w:eastAsia="PingFang SC Regular" w:hAnsi="Consolas" w:cs="Consolas"/>
          <w:color w:val="434343"/>
          <w:kern w:val="0"/>
        </w:rPr>
        <w:t>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nonatomic</w:t>
      </w:r>
      <w:r>
        <w:rPr>
          <w:rFonts w:ascii="Consolas" w:eastAsia="PingFang SC Regular" w:hAnsi="Consolas" w:cs="Consolas"/>
          <w:color w:val="434343"/>
          <w:kern w:val="0"/>
        </w:rPr>
        <w:t>,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readonly</w:t>
      </w:r>
      <w:r>
        <w:rPr>
          <w:rFonts w:ascii="Consolas" w:eastAsia="PingFang SC Regular" w:hAnsi="Consolas" w:cs="Consolas"/>
          <w:color w:val="434343"/>
          <w:kern w:val="0"/>
        </w:rPr>
        <w:t>) CGFloat maximumPossibleForce NS_AVAILABLE_IOS(9_0);  </w:t>
      </w:r>
    </w:p>
    <w:p w14:paraId="1610001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Arial" w:eastAsia="PingFang SC Regular" w:hAnsi="Arial" w:cs="Arial"/>
          <w:kern w:val="0"/>
          <w:sz w:val="28"/>
          <w:szCs w:val="28"/>
        </w:rPr>
        <w:t>首次在</w:t>
      </w:r>
      <w:r>
        <w:rPr>
          <w:rFonts w:ascii="Arial" w:eastAsia="PingFang SC Regular" w:hAnsi="Arial" w:cs="Arial"/>
          <w:kern w:val="0"/>
          <w:sz w:val="28"/>
          <w:szCs w:val="28"/>
        </w:rPr>
        <w:t>iOS</w:t>
      </w:r>
      <w:r>
        <w:rPr>
          <w:rFonts w:ascii="Arial" w:eastAsia="PingFang SC Regular" w:hAnsi="Arial" w:cs="Arial"/>
          <w:kern w:val="0"/>
          <w:sz w:val="28"/>
          <w:szCs w:val="28"/>
        </w:rPr>
        <w:t>设备上，这些特性让你检测和响应触摸在</w:t>
      </w:r>
      <w:r>
        <w:rPr>
          <w:rFonts w:ascii="Arial" w:eastAsia="PingFang SC Regular" w:hAnsi="Arial" w:cs="Arial"/>
          <w:kern w:val="0"/>
          <w:sz w:val="28"/>
          <w:szCs w:val="28"/>
        </w:rPr>
        <w:t>UIEvent</w:t>
      </w:r>
      <w:r>
        <w:rPr>
          <w:rFonts w:ascii="Arial" w:eastAsia="PingFang SC Regular" w:hAnsi="Arial" w:cs="Arial"/>
          <w:kern w:val="0"/>
          <w:sz w:val="28"/>
          <w:szCs w:val="28"/>
        </w:rPr>
        <w:t>对象接收应用程序的压力。一个触摸的力量有一个高动态范围，可作为一个浮点值应用到您的应用程序。</w:t>
      </w:r>
    </w:p>
    <w:p w14:paraId="7EE101BE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190CD27B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1BF3874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b/>
          <w:bCs/>
          <w:color w:val="B3B3B3"/>
          <w:kern w:val="0"/>
          <w:sz w:val="22"/>
          <w:szCs w:val="22"/>
        </w:rPr>
        <w:t>[objc]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view plain</w:t>
      </w: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copy</w:t>
      </w:r>
    </w:p>
    <w:p w14:paraId="6899C3C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</w:p>
    <w:p w14:paraId="6DF77A7C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B3B3B3"/>
          <w:kern w:val="0"/>
          <w:sz w:val="22"/>
          <w:szCs w:val="22"/>
        </w:rPr>
      </w:pPr>
      <w:r>
        <w:rPr>
          <w:rFonts w:ascii="Verdana" w:eastAsia="PingFang SC Regular" w:hAnsi="Verdana" w:cs="Verdana"/>
          <w:color w:val="B3B3B3"/>
          <w:kern w:val="0"/>
          <w:sz w:val="22"/>
          <w:szCs w:val="22"/>
        </w:rPr>
        <w:t xml:space="preserve"> </w:t>
      </w:r>
      <w:r>
        <w:rPr>
          <w:rFonts w:ascii="Verdana" w:eastAsia="PingFang SC Regular" w:hAnsi="Verdana" w:cs="Verdana"/>
          <w:color w:val="8F8F8F"/>
          <w:kern w:val="0"/>
          <w:sz w:val="22"/>
          <w:szCs w:val="22"/>
        </w:rPr>
        <w:t>print?</w:t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40687232" wp14:editId="01F1AE27">
            <wp:extent cx="203200" cy="203200"/>
            <wp:effectExtent l="0" t="0" r="0" b="0"/>
            <wp:docPr id="49" name="图片 49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PingFang SC Regular" w:hAnsi="Verdana" w:cs="Verdana"/>
          <w:noProof/>
          <w:color w:val="8F8F8F"/>
          <w:kern w:val="0"/>
          <w:sz w:val="22"/>
          <w:szCs w:val="22"/>
        </w:rPr>
        <w:drawing>
          <wp:inline distT="0" distB="0" distL="0" distR="0" wp14:anchorId="2FB2B44F" wp14:editId="75BBFFA2">
            <wp:extent cx="1828800" cy="1828800"/>
            <wp:effectExtent l="0" t="0" r="0" b="0"/>
            <wp:docPr id="50" name="图片 5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C9CD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#pragma mark </w:t>
      </w:r>
      <w:r>
        <w:rPr>
          <w:rFonts w:ascii="Consolas" w:eastAsia="PingFang SC Regular" w:hAnsi="Consolas" w:cs="Consolas"/>
          <w:color w:val="4A4A4A"/>
          <w:kern w:val="0"/>
        </w:rPr>
        <w:t>获取压力的大小非常简单，我们可以通过</w:t>
      </w:r>
      <w:r>
        <w:rPr>
          <w:rFonts w:ascii="Consolas" w:eastAsia="PingFang SC Regular" w:hAnsi="Consolas" w:cs="Consolas"/>
          <w:color w:val="4A4A4A"/>
          <w:kern w:val="0"/>
        </w:rPr>
        <w:t>UITouch</w:t>
      </w:r>
      <w:r>
        <w:rPr>
          <w:rFonts w:ascii="Consolas" w:eastAsia="PingFang SC Regular" w:hAnsi="Consolas" w:cs="Consolas"/>
          <w:color w:val="4A4A4A"/>
          <w:kern w:val="0"/>
        </w:rPr>
        <w:t>类中的一些属性来完成。我们只需要在</w:t>
      </w:r>
      <w:r>
        <w:rPr>
          <w:rFonts w:ascii="Consolas" w:eastAsia="PingFang SC Regular" w:hAnsi="Consolas" w:cs="Consolas"/>
          <w:color w:val="4A4A4A"/>
          <w:kern w:val="0"/>
        </w:rPr>
        <w:t>ToucheMoved</w:t>
      </w:r>
      <w:r>
        <w:rPr>
          <w:rFonts w:ascii="Consolas" w:eastAsia="PingFang SC Regular" w:hAnsi="Consolas" w:cs="Consolas"/>
          <w:color w:val="4A4A4A"/>
          <w:kern w:val="0"/>
        </w:rPr>
        <w:t>的事件中捕获这些信息，请注意，不用判断</w:t>
      </w:r>
      <w:r>
        <w:rPr>
          <w:rFonts w:ascii="Consolas" w:eastAsia="PingFang SC Regular" w:hAnsi="Consolas" w:cs="Consolas"/>
          <w:color w:val="4A4A4A"/>
          <w:kern w:val="0"/>
        </w:rPr>
        <w:t> x,y </w:t>
      </w:r>
      <w:r>
        <w:rPr>
          <w:rFonts w:ascii="Consolas" w:eastAsia="PingFang SC Regular" w:hAnsi="Consolas" w:cs="Consolas"/>
          <w:color w:val="4A4A4A"/>
          <w:kern w:val="0"/>
        </w:rPr>
        <w:t>值变化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33A4A6E6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我这里</w:t>
      </w:r>
      <w:r>
        <w:rPr>
          <w:rFonts w:ascii="Consolas" w:eastAsia="PingFang SC Regular" w:hAnsi="Consolas" w:cs="Consolas"/>
          <w:color w:val="0F7201"/>
          <w:kern w:val="0"/>
        </w:rPr>
        <w:t> </w:t>
      </w:r>
      <w:r>
        <w:rPr>
          <w:rFonts w:ascii="Consolas" w:eastAsia="PingFang SC Regular" w:hAnsi="Consolas" w:cs="Consolas"/>
          <w:color w:val="0F7201"/>
          <w:kern w:val="0"/>
        </w:rPr>
        <w:t>只做了一个简单的</w:t>
      </w:r>
      <w:r>
        <w:rPr>
          <w:rFonts w:ascii="Consolas" w:eastAsia="PingFang SC Regular" w:hAnsi="Consolas" w:cs="Consolas"/>
          <w:color w:val="0F7201"/>
          <w:kern w:val="0"/>
        </w:rPr>
        <w:t>  </w:t>
      </w:r>
      <w:r>
        <w:rPr>
          <w:rFonts w:ascii="Consolas" w:eastAsia="PingFang SC Regular" w:hAnsi="Consolas" w:cs="Consolas"/>
          <w:color w:val="0F7201"/>
          <w:kern w:val="0"/>
        </w:rPr>
        <w:t>压力感应示例，如需更复杂的效果，可以自行编制。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4EA38ED6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- 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void</w:t>
      </w:r>
      <w:r>
        <w:rPr>
          <w:rFonts w:ascii="Consolas" w:eastAsia="PingFang SC Regular" w:hAnsi="Consolas" w:cs="Consolas"/>
          <w:color w:val="4A4A4A"/>
          <w:kern w:val="0"/>
        </w:rPr>
        <w:t>)touchesMoved:(NSSet&lt;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UITouch</w:t>
      </w:r>
      <w:r>
        <w:rPr>
          <w:rFonts w:ascii="Consolas" w:eastAsia="PingFang SC Regular" w:hAnsi="Consolas" w:cs="Consolas"/>
          <w:color w:val="4A4A4A"/>
          <w:kern w:val="0"/>
        </w:rPr>
        <w:t> *&gt; *)touches</w:t>
      </w:r>
      <w:r>
        <w:rPr>
          <w:rFonts w:ascii="Consolas" w:eastAsia="PingFang SC Regular" w:hAnsi="Consolas" w:cs="Consolas"/>
          <w:color w:val="D20005"/>
          <w:kern w:val="0"/>
        </w:rPr>
        <w:t> withEvent</w:t>
      </w:r>
      <w:r>
        <w:rPr>
          <w:rFonts w:ascii="Consolas" w:eastAsia="PingFang SC Regular" w:hAnsi="Consolas" w:cs="Consolas"/>
          <w:color w:val="4A4A4A"/>
          <w:kern w:val="0"/>
        </w:rPr>
        <w:t>:(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UIEvent</w:t>
      </w:r>
      <w:r>
        <w:rPr>
          <w:rFonts w:ascii="Consolas" w:eastAsia="PingFang SC Regular" w:hAnsi="Consolas" w:cs="Consolas"/>
          <w:color w:val="4A4A4A"/>
          <w:kern w:val="0"/>
        </w:rPr>
        <w:t> *)event  </w:t>
      </w:r>
    </w:p>
    <w:p w14:paraId="73AB73F1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{  </w:t>
      </w:r>
    </w:p>
    <w:p w14:paraId="138BDA57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</w:t>
      </w:r>
      <w:r>
        <w:rPr>
          <w:rFonts w:ascii="Consolas" w:eastAsia="PingFang SC Regular" w:hAnsi="Consolas" w:cs="Consolas"/>
          <w:color w:val="0F7201"/>
          <w:kern w:val="0"/>
        </w:rPr>
        <w:t>宣告一个</w:t>
      </w:r>
      <w:r>
        <w:rPr>
          <w:rFonts w:ascii="Consolas" w:eastAsia="PingFang SC Regular" w:hAnsi="Consolas" w:cs="Consolas"/>
          <w:color w:val="0F7201"/>
          <w:kern w:val="0"/>
        </w:rPr>
        <w:t>UITouch</w:t>
      </w:r>
      <w:r>
        <w:rPr>
          <w:rFonts w:ascii="Consolas" w:eastAsia="PingFang SC Regular" w:hAnsi="Consolas" w:cs="Consolas"/>
          <w:color w:val="0F7201"/>
          <w:kern w:val="0"/>
        </w:rPr>
        <w:t>的指标来存放事件触发时所撷取到的状态</w:t>
      </w:r>
      <w:r>
        <w:rPr>
          <w:rFonts w:ascii="Consolas" w:eastAsia="PingFang SC Regular" w:hAnsi="Consolas" w:cs="Consolas"/>
          <w:color w:val="4A4A4A"/>
          <w:kern w:val="0"/>
        </w:rPr>
        <w:t>  </w:t>
      </w:r>
    </w:p>
    <w:p w14:paraId="774403C2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UITouch</w:t>
      </w:r>
      <w:r>
        <w:rPr>
          <w:rFonts w:ascii="Consolas" w:eastAsia="PingFang SC Regular" w:hAnsi="Consolas" w:cs="Consolas"/>
          <w:color w:val="434343"/>
          <w:kern w:val="0"/>
        </w:rPr>
        <w:t> *touch = [[event</w:t>
      </w:r>
      <w:r>
        <w:rPr>
          <w:rFonts w:ascii="Consolas" w:eastAsia="PingFang SC Regular" w:hAnsi="Consolas" w:cs="Consolas"/>
          <w:color w:val="D20005"/>
          <w:kern w:val="0"/>
        </w:rPr>
        <w:t> allTouches</w:t>
      </w:r>
      <w:r>
        <w:rPr>
          <w:rFonts w:ascii="Consolas" w:eastAsia="PingFang SC Regular" w:hAnsi="Consolas" w:cs="Consolas"/>
          <w:color w:val="434343"/>
          <w:kern w:val="0"/>
        </w:rPr>
        <w:t>]</w:t>
      </w:r>
      <w:r>
        <w:rPr>
          <w:rFonts w:ascii="Consolas" w:eastAsia="PingFang SC Regular" w:hAnsi="Consolas" w:cs="Consolas"/>
          <w:color w:val="D20005"/>
          <w:kern w:val="0"/>
        </w:rPr>
        <w:t> anyObject</w:t>
      </w:r>
      <w:r>
        <w:rPr>
          <w:rFonts w:ascii="Consolas" w:eastAsia="PingFang SC Regular" w:hAnsi="Consolas" w:cs="Consolas"/>
          <w:color w:val="434343"/>
          <w:kern w:val="0"/>
        </w:rPr>
        <w:t>];  </w:t>
      </w:r>
    </w:p>
    <w:p w14:paraId="0751269C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_forceLab.text = [NSString</w:t>
      </w:r>
      <w:r>
        <w:rPr>
          <w:rFonts w:ascii="Consolas" w:eastAsia="PingFang SC Regular" w:hAnsi="Consolas" w:cs="Consolas"/>
          <w:color w:val="D20005"/>
          <w:kern w:val="0"/>
        </w:rPr>
        <w:t> stringWithFormat</w:t>
      </w:r>
      <w:r>
        <w:rPr>
          <w:rFonts w:ascii="Consolas" w:eastAsia="PingFang SC Regular" w:hAnsi="Consolas" w:cs="Consolas"/>
          <w:color w:val="4A4A4A"/>
          <w:kern w:val="0"/>
        </w:rPr>
        <w:t>:</w:t>
      </w:r>
      <w:r>
        <w:rPr>
          <w:rFonts w:ascii="Consolas" w:eastAsia="PingFang SC Regular" w:hAnsi="Consolas" w:cs="Consolas"/>
          <w:color w:val="FB0007"/>
          <w:kern w:val="0"/>
        </w:rPr>
        <w:t>@"</w:t>
      </w:r>
      <w:r>
        <w:rPr>
          <w:rFonts w:ascii="Consolas" w:eastAsia="PingFang SC Regular" w:hAnsi="Consolas" w:cs="Consolas"/>
          <w:color w:val="FB0007"/>
          <w:kern w:val="0"/>
        </w:rPr>
        <w:t>当前压力值为</w:t>
      </w:r>
      <w:r>
        <w:rPr>
          <w:rFonts w:ascii="Consolas" w:eastAsia="PingFang SC Regular" w:hAnsi="Consolas" w:cs="Consolas"/>
          <w:color w:val="FB0007"/>
          <w:kern w:val="0"/>
        </w:rPr>
        <w:t>: %f"</w:t>
      </w:r>
      <w:r>
        <w:rPr>
          <w:rFonts w:ascii="Consolas" w:eastAsia="PingFang SC Regular" w:hAnsi="Consolas" w:cs="Consolas"/>
          <w:color w:val="4A4A4A"/>
          <w:kern w:val="0"/>
        </w:rPr>
        <w:t>,touch.force];  </w:t>
      </w:r>
    </w:p>
    <w:p w14:paraId="4F42EF56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</w:t>
      </w:r>
      <w:r>
        <w:rPr>
          <w:rFonts w:ascii="Consolas" w:eastAsia="PingFang SC Regular" w:hAnsi="Consolas" w:cs="Consolas"/>
          <w:color w:val="0F7201"/>
          <w:kern w:val="0"/>
        </w:rPr>
        <w:t>//   YPYDLog(@"</w:t>
      </w:r>
      <w:r>
        <w:rPr>
          <w:rFonts w:ascii="Consolas" w:eastAsia="PingFang SC Regular" w:hAnsi="Consolas" w:cs="Consolas"/>
          <w:color w:val="0F7201"/>
          <w:kern w:val="0"/>
        </w:rPr>
        <w:t>最大压力值</w:t>
      </w:r>
      <w:r>
        <w:rPr>
          <w:rFonts w:ascii="Consolas" w:eastAsia="PingFang SC Regular" w:hAnsi="Consolas" w:cs="Consolas"/>
          <w:color w:val="0F7201"/>
          <w:kern w:val="0"/>
        </w:rPr>
        <w:t>  %f",touch.maximumPossibleForce);</w:t>
      </w:r>
      <w:r>
        <w:rPr>
          <w:rFonts w:ascii="Consolas" w:eastAsia="PingFang SC Regular" w:hAnsi="Consolas" w:cs="Consolas"/>
          <w:color w:val="0F7201"/>
          <w:kern w:val="0"/>
        </w:rPr>
        <w:t>最大压力值</w:t>
      </w:r>
      <w:r>
        <w:rPr>
          <w:rFonts w:ascii="Consolas" w:eastAsia="PingFang SC Regular" w:hAnsi="Consolas" w:cs="Consolas"/>
          <w:color w:val="0F7201"/>
          <w:kern w:val="0"/>
        </w:rPr>
        <w:t>  6.666667</w:t>
      </w:r>
      <w:r>
        <w:rPr>
          <w:rFonts w:ascii="Consolas" w:eastAsia="PingFang SC Regular" w:hAnsi="Consolas" w:cs="Consolas"/>
          <w:color w:val="434343"/>
          <w:kern w:val="0"/>
        </w:rPr>
        <w:t>  </w:t>
      </w:r>
    </w:p>
    <w:p w14:paraId="55E486B7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</w:t>
      </w:r>
      <w:r>
        <w:rPr>
          <w:rFonts w:ascii="Consolas" w:eastAsia="PingFang SC Regular" w:hAnsi="Consolas" w:cs="Consolas"/>
          <w:b/>
          <w:bCs/>
          <w:color w:val="0000FF"/>
          <w:kern w:val="0"/>
        </w:rPr>
        <w:t>if</w:t>
      </w:r>
      <w:r>
        <w:rPr>
          <w:rFonts w:ascii="Consolas" w:eastAsia="PingFang SC Regular" w:hAnsi="Consolas" w:cs="Consolas"/>
          <w:color w:val="4A4A4A"/>
          <w:kern w:val="0"/>
        </w:rPr>
        <w:t> (touch.force&gt;0.2)  </w:t>
      </w:r>
    </w:p>
    <w:p w14:paraId="3B10F778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{  </w:t>
      </w:r>
    </w:p>
    <w:p w14:paraId="14F27A08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    _lab.font = [UIFont</w:t>
      </w:r>
      <w:r>
        <w:rPr>
          <w:rFonts w:ascii="Consolas" w:eastAsia="PingFang SC Regular" w:hAnsi="Consolas" w:cs="Consolas"/>
          <w:color w:val="D20005"/>
          <w:kern w:val="0"/>
        </w:rPr>
        <w:t> systemFontOfSize</w:t>
      </w:r>
      <w:r>
        <w:rPr>
          <w:rFonts w:ascii="Consolas" w:eastAsia="PingFang SC Regular" w:hAnsi="Consolas" w:cs="Consolas"/>
          <w:color w:val="4A4A4A"/>
          <w:kern w:val="0"/>
        </w:rPr>
        <w:t>:20*touch.force];  </w:t>
      </w:r>
    </w:p>
    <w:p w14:paraId="35404AAA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        _lab.textColor = YPYDColor(255*touch.force/6.5, 0, 0, 1);  </w:t>
      </w:r>
    </w:p>
    <w:p w14:paraId="7E7D39B7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A4A4A"/>
          <w:kern w:val="0"/>
        </w:rPr>
      </w:pPr>
      <w:r>
        <w:rPr>
          <w:rFonts w:ascii="Consolas" w:eastAsia="PingFang SC Regular" w:hAnsi="Consolas" w:cs="Consolas"/>
          <w:color w:val="4A4A4A"/>
          <w:kern w:val="0"/>
        </w:rPr>
        <w:t>    }  </w:t>
      </w:r>
    </w:p>
    <w:p w14:paraId="251C1925" w14:textId="77777777" w:rsidR="00D6239B" w:rsidRDefault="00D6239B" w:rsidP="00D6239B">
      <w:pPr>
        <w:widowControl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Consolas" w:eastAsia="PingFang SC Regular" w:hAnsi="Consolas" w:cs="Consolas"/>
          <w:color w:val="434343"/>
          <w:kern w:val="0"/>
        </w:rPr>
      </w:pPr>
      <w:r>
        <w:rPr>
          <w:rFonts w:ascii="Consolas" w:eastAsia="PingFang SC Regular" w:hAnsi="Consolas" w:cs="Consolas"/>
          <w:color w:val="434343"/>
          <w:kern w:val="0"/>
        </w:rPr>
        <w:t>}  </w:t>
      </w:r>
    </w:p>
    <w:p w14:paraId="41FD5710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2F01EA9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</w:p>
    <w:p w14:paraId="77924ECA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Arial" w:eastAsia="PingFang SC Regular" w:hAnsi="Arial" w:cs="Arial"/>
          <w:b/>
          <w:bCs/>
          <w:kern w:val="0"/>
          <w:sz w:val="36"/>
          <w:szCs w:val="36"/>
        </w:rPr>
        <w:t>结语</w:t>
      </w:r>
    </w:p>
    <w:p w14:paraId="42E59FB5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6"/>
          <w:szCs w:val="26"/>
        </w:rPr>
      </w:pPr>
    </w:p>
    <w:p w14:paraId="7E2CB433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Times" w:eastAsia="PingFang SC Regular" w:hAnsi="Times" w:cs="Times"/>
          <w:color w:val="FB0007"/>
          <w:kern w:val="0"/>
          <w:sz w:val="36"/>
          <w:szCs w:val="36"/>
        </w:rPr>
      </w:pP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        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关于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3DTouch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功能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 xml:space="preserve"> 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更详细的实现步骤，你可以参考下方的</w:t>
      </w: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3D</w:t>
      </w:r>
    </w:p>
    <w:p w14:paraId="1409F361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 xml:space="preserve"> Touch  Demo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，如有疑问，可以在下方评论留言，或者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QQ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：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823023927</w:t>
      </w:r>
      <w:r>
        <w:rPr>
          <w:rFonts w:ascii="Verdana" w:eastAsia="PingFang SC Regular" w:hAnsi="Verdana" w:cs="Verdana"/>
          <w:color w:val="262626"/>
          <w:kern w:val="0"/>
          <w:sz w:val="32"/>
          <w:szCs w:val="32"/>
        </w:rPr>
        <w:t>，最后，如有疏漏和错误之处，欢迎指正。</w:t>
      </w:r>
    </w:p>
    <w:p w14:paraId="5CCA849D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Verdana" w:eastAsia="PingFang SC Regular" w:hAnsi="Verdana" w:cs="Verdana"/>
          <w:color w:val="262626"/>
          <w:kern w:val="0"/>
          <w:sz w:val="26"/>
          <w:szCs w:val="26"/>
        </w:rPr>
      </w:pPr>
    </w:p>
    <w:p w14:paraId="604E5399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kern w:val="0"/>
          <w:sz w:val="28"/>
          <w:szCs w:val="28"/>
        </w:rPr>
      </w:pPr>
      <w:r>
        <w:rPr>
          <w:rFonts w:ascii="Times" w:eastAsia="PingFang SC Regular" w:hAnsi="Times" w:cs="Times"/>
          <w:color w:val="FB0007"/>
          <w:kern w:val="0"/>
          <w:sz w:val="32"/>
          <w:szCs w:val="32"/>
        </w:rPr>
        <w:t> </w:t>
      </w:r>
    </w:p>
    <w:p w14:paraId="37EA093F" w14:textId="77777777" w:rsidR="00D6239B" w:rsidRDefault="00D6239B" w:rsidP="00D6239B">
      <w:pPr>
        <w:widowControl/>
        <w:autoSpaceDE w:val="0"/>
        <w:autoSpaceDN w:val="0"/>
        <w:adjustRightInd w:val="0"/>
        <w:jc w:val="left"/>
        <w:rPr>
          <w:rFonts w:ascii="Arial" w:eastAsia="PingFang SC Regular" w:hAnsi="Arial" w:cs="Arial"/>
          <w:b/>
          <w:bCs/>
          <w:kern w:val="0"/>
          <w:sz w:val="32"/>
          <w:szCs w:val="32"/>
        </w:rPr>
      </w:pPr>
    </w:p>
    <w:p w14:paraId="2871889C" w14:textId="77777777" w:rsidR="00D6239B" w:rsidRDefault="00D6239B" w:rsidP="00D6239B">
      <w:pPr>
        <w:widowControl/>
        <w:autoSpaceDE w:val="0"/>
        <w:autoSpaceDN w:val="0"/>
        <w:adjustRightInd w:val="0"/>
        <w:jc w:val="center"/>
        <w:rPr>
          <w:rFonts w:ascii="Arial" w:eastAsia="PingFang SC Regular" w:hAnsi="Arial" w:cs="Arial"/>
          <w:b/>
          <w:bCs/>
          <w:kern w:val="0"/>
          <w:sz w:val="32"/>
          <w:szCs w:val="32"/>
        </w:rPr>
      </w:pP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 3D Touch  Demo  </w:t>
      </w: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百度网盘</w:t>
      </w: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 </w:t>
      </w:r>
      <w:hyperlink r:id="rId33" w:history="1">
        <w:r>
          <w:rPr>
            <w:rFonts w:ascii="Times" w:eastAsia="PingFang SC Regular" w:hAnsi="Times" w:cs="Times"/>
            <w:color w:val="FD8608"/>
            <w:kern w:val="0"/>
            <w:sz w:val="36"/>
            <w:szCs w:val="36"/>
          </w:rPr>
          <w:t>http://pan.baidu.com/s/1Mtaj0</w:t>
        </w:r>
      </w:hyperlink>
    </w:p>
    <w:p w14:paraId="26929088" w14:textId="77777777" w:rsidR="00AE3C22" w:rsidRDefault="00D6239B" w:rsidP="00D6239B"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github</w:t>
      </w: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地址：</w:t>
      </w: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 </w:t>
      </w:r>
      <w:hyperlink r:id="rId34" w:history="1">
        <w:r>
          <w:rPr>
            <w:rFonts w:ascii="Times" w:eastAsia="PingFang SC Regular" w:hAnsi="Times" w:cs="Times"/>
            <w:color w:val="FD8608"/>
            <w:kern w:val="0"/>
            <w:sz w:val="36"/>
            <w:szCs w:val="36"/>
          </w:rPr>
          <w:t>https://github.com/wyk125/3D-Touch-Demo.git</w:t>
        </w:r>
      </w:hyperlink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  </w:t>
      </w: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觉得不错，记得</w:t>
      </w: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Start</w:t>
      </w:r>
      <w:r>
        <w:rPr>
          <w:rFonts w:ascii="Times" w:eastAsia="PingFang SC Regular" w:hAnsi="Times" w:cs="Times"/>
          <w:color w:val="FB0007"/>
          <w:kern w:val="0"/>
          <w:sz w:val="36"/>
          <w:szCs w:val="36"/>
        </w:rPr>
        <w:t>哦，谢过！</w:t>
      </w:r>
    </w:p>
    <w:sectPr w:rsidR="00AE3C22" w:rsidSect="00AE3C2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ingFang SC Regular">
    <w:panose1 w:val="020B0400000000000000"/>
    <w:charset w:val="50"/>
    <w:family w:val="auto"/>
    <w:pitch w:val="variable"/>
    <w:sig w:usb0="A00002FF" w:usb1="7ACFFDFB" w:usb2="00000016" w:usb3="00000000" w:csb0="001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000B"/>
    <w:multiLevelType w:val="hybridMultilevel"/>
    <w:tmpl w:val="0000000B"/>
    <w:lvl w:ilvl="0" w:tplc="000003E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000C"/>
    <w:multiLevelType w:val="hybridMultilevel"/>
    <w:tmpl w:val="0000000C"/>
    <w:lvl w:ilvl="0" w:tplc="0000044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D"/>
    <w:multiLevelType w:val="hybridMultilevel"/>
    <w:tmpl w:val="0000000D"/>
    <w:lvl w:ilvl="0" w:tplc="000004B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E"/>
    <w:multiLevelType w:val="hybridMultilevel"/>
    <w:tmpl w:val="0000000E"/>
    <w:lvl w:ilvl="0" w:tplc="0000051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000F"/>
    <w:multiLevelType w:val="hybridMultilevel"/>
    <w:tmpl w:val="0000000F"/>
    <w:lvl w:ilvl="0" w:tplc="0000057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0010"/>
    <w:multiLevelType w:val="hybridMultilevel"/>
    <w:tmpl w:val="00000010"/>
    <w:lvl w:ilvl="0" w:tplc="000005D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00000011"/>
    <w:multiLevelType w:val="hybridMultilevel"/>
    <w:tmpl w:val="00000011"/>
    <w:lvl w:ilvl="0" w:tplc="0000064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00000012"/>
    <w:multiLevelType w:val="hybridMultilevel"/>
    <w:tmpl w:val="00000012"/>
    <w:lvl w:ilvl="0" w:tplc="000006A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00000013"/>
    <w:multiLevelType w:val="hybridMultilevel"/>
    <w:tmpl w:val="00000013"/>
    <w:lvl w:ilvl="0" w:tplc="0000070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>
    <w:nsid w:val="00000014"/>
    <w:multiLevelType w:val="hybridMultilevel"/>
    <w:tmpl w:val="00000014"/>
    <w:lvl w:ilvl="0" w:tplc="0000076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39B"/>
    <w:rsid w:val="00147C6E"/>
    <w:rsid w:val="00AE3C22"/>
    <w:rsid w:val="00D6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B55A0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23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6239B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23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6239B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2.jpe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hyperlink" Target="https://code.csdn.net/snippets/1568137" TargetMode="External"/><Relationship Id="rId27" Type="http://schemas.openxmlformats.org/officeDocument/2006/relationships/image" Target="media/image8.png"/><Relationship Id="rId28" Type="http://schemas.openxmlformats.org/officeDocument/2006/relationships/hyperlink" Target="https://code.csdn.net/snippets/1568137/fork" TargetMode="External"/><Relationship Id="rId29" Type="http://schemas.openxmlformats.org/officeDocument/2006/relationships/image" Target="media/image9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9" Type="http://schemas.openxmlformats.org/officeDocument/2006/relationships/hyperlink" Target="http://player.ku6.com/refer/pTdE_6IsnauaoQ_xoqaoiQ../v.swf" TargetMode="External"/><Relationship Id="rId6" Type="http://schemas.openxmlformats.org/officeDocument/2006/relationships/hyperlink" Target="http://pan.baidu.com/s/1Mtaj0" TargetMode="External"/><Relationship Id="rId7" Type="http://schemas.openxmlformats.org/officeDocument/2006/relationships/hyperlink" Target="https://github.com/wyk125/3D-Touch-Demo.git" TargetMode="External"/><Relationship Id="rId8" Type="http://schemas.openxmlformats.org/officeDocument/2006/relationships/hyperlink" Target="http://pan.baidu.com/s/1mhd8FYK" TargetMode="External"/><Relationship Id="rId33" Type="http://schemas.openxmlformats.org/officeDocument/2006/relationships/hyperlink" Target="http://pan.baidu.com/s/1Mtaj0" TargetMode="External"/><Relationship Id="rId34" Type="http://schemas.openxmlformats.org/officeDocument/2006/relationships/hyperlink" Target="https://github.com/wyk125/3D-Touch-Demo.git" TargetMode="Externa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yperlink" Target="http://www.weste.net/2015/04-07/102560.html" TargetMode="External"/><Relationship Id="rId11" Type="http://schemas.openxmlformats.org/officeDocument/2006/relationships/hyperlink" Target="http://blog.csdn.net/u011363981/article/details/50589880" TargetMode="External"/><Relationship Id="rId12" Type="http://schemas.openxmlformats.org/officeDocument/2006/relationships/hyperlink" Target="https://developer.apple.com/library/prerelease/ios/documentation/UserExperience/Conceptual/MobileHIG/3DTouch.html" TargetMode="External"/><Relationship Id="rId13" Type="http://schemas.openxmlformats.org/officeDocument/2006/relationships/hyperlink" Target="https://github.com/DeskConnect/SBShortcutMenuSimulator" TargetMode="External"/><Relationship Id="rId14" Type="http://schemas.openxmlformats.org/officeDocument/2006/relationships/hyperlink" Target="http://my.oschina.net/u/2340880/blog/511509?fromerr=lTrt5rgh" TargetMode="External"/><Relationship Id="rId15" Type="http://schemas.openxmlformats.org/officeDocument/2006/relationships/hyperlink" Target="http://my.oschina.net/u/2340880/blog/511509?fromerr=lTrt5rgh" TargetMode="External"/><Relationship Id="rId16" Type="http://schemas.openxmlformats.org/officeDocument/2006/relationships/hyperlink" Target="http://my.oschina.net/u/2340880/blog/511509?fromerr=lTrt5rgh" TargetMode="External"/><Relationship Id="rId17" Type="http://schemas.openxmlformats.org/officeDocument/2006/relationships/hyperlink" Target="http://my.oschina.net/u/2340880/blog/511509?fromerr=lTrt5rgh" TargetMode="External"/><Relationship Id="rId18" Type="http://schemas.openxmlformats.org/officeDocument/2006/relationships/hyperlink" Target="http://static.oschina.net/uploads/space/2015/0926/110201_r1gd_2340880.png" TargetMode="External"/><Relationship Id="rId1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3526</Words>
  <Characters>20102</Characters>
  <Application>Microsoft Macintosh Word</Application>
  <DocSecurity>0</DocSecurity>
  <Lines>167</Lines>
  <Paragraphs>47</Paragraphs>
  <ScaleCrop>false</ScaleCrop>
  <Company/>
  <LinksUpToDate>false</LinksUpToDate>
  <CharactersWithSpaces>23581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永康 wang</dc:creator>
  <cp:keywords/>
  <dc:description/>
  <cp:lastModifiedBy>永康 wang</cp:lastModifiedBy>
  <cp:revision>2</cp:revision>
  <dcterms:created xsi:type="dcterms:W3CDTF">2016-03-01T01:07:00Z</dcterms:created>
  <dcterms:modified xsi:type="dcterms:W3CDTF">2016-03-01T01:11:00Z</dcterms:modified>
</cp:coreProperties>
</file>